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275DA" w:rsidRPr="008C0780" w:rsidP="00BB31F0" w14:paraId="5B687152" w14:textId="77777777">
      <w:pPr>
        <w:pStyle w:val="Title"/>
        <w:pBdr>
          <w:bottom w:val="single" w:sz="8" w:space="6" w:color="4F81BD" w:themeColor="accent1"/>
        </w:pBdr>
        <w:spacing w:after="0"/>
        <w:rPr>
          <w:b/>
        </w:rPr>
      </w:pPr>
      <w:r w:rsidRPr="008C0780">
        <w:rPr>
          <w:b/>
        </w:rPr>
        <w:t>Abhishek Pal</w:t>
      </w:r>
    </w:p>
    <w:p w:rsidR="00235566" w:rsidRPr="00B26FA6" w:rsidP="00BB31F0" w14:paraId="5B687153" w14:textId="68C03FF6">
      <w:pPr>
        <w:pStyle w:val="Title"/>
        <w:pBdr>
          <w:bottom w:val="single" w:sz="8" w:space="6" w:color="4F81BD" w:themeColor="accent1"/>
        </w:pBdr>
        <w:spacing w:after="0"/>
        <w:rPr>
          <w:sz w:val="72"/>
          <w:szCs w:val="72"/>
        </w:rPr>
      </w:pPr>
      <w:r>
        <w:rPr>
          <w:b/>
          <w:bCs/>
          <w:sz w:val="32"/>
          <w:szCs w:val="32"/>
        </w:rPr>
        <w:t xml:space="preserve"> </w:t>
      </w:r>
      <w:r w:rsidRPr="00F924EB">
        <w:rPr>
          <w:b/>
          <w:bCs/>
          <w:sz w:val="40"/>
          <w:szCs w:val="40"/>
        </w:rPr>
        <w:t xml:space="preserve">SOC Analyst </w:t>
      </w:r>
    </w:p>
    <w:tbl>
      <w:tblPr>
        <w:tblStyle w:val="TableGrid"/>
        <w:tblpPr w:leftFromText="180" w:rightFromText="180" w:vertAnchor="text" w:horzAnchor="margin" w:tblpY="76"/>
        <w:tblW w:w="102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256"/>
        <w:gridCol w:w="4053"/>
        <w:gridCol w:w="1178"/>
        <w:gridCol w:w="3799"/>
      </w:tblGrid>
      <w:tr w14:paraId="4FFF3AD6" w14:textId="77777777" w:rsidTr="007932D2">
        <w:tblPrEx>
          <w:tblW w:w="1028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409"/>
        </w:trPr>
        <w:tc>
          <w:tcPr>
            <w:tcW w:w="1256" w:type="dxa"/>
          </w:tcPr>
          <w:p w:rsidR="00267E7B" w:rsidP="00F924EB" w14:paraId="696E33F4" w14:textId="77777777">
            <w:pPr>
              <w:spacing w:before="120" w:line="360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100330</wp:posOffset>
                  </wp:positionV>
                  <wp:extent cx="552450" cy="365125"/>
                  <wp:effectExtent l="0" t="0" r="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622470" name="Picture 10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:rsidR="00D45286" w:rsidP="00F40BFA" w14:paraId="128F9B1B" w14:textId="77777777">
            <w:pPr>
              <w:spacing w:line="360" w:lineRule="auto"/>
              <w:jc w:val="both"/>
              <w:rPr>
                <w:noProof/>
              </w:rPr>
            </w:pPr>
          </w:p>
          <w:p w:rsidR="007F23AB" w:rsidP="00F40BFA" w14:paraId="43CBFD3E" w14:textId="14C63298">
            <w:pPr>
              <w:spacing w:line="360" w:lineRule="auto"/>
              <w:jc w:val="both"/>
              <w:rPr>
                <w:noProof/>
              </w:rPr>
            </w:pPr>
            <w:r w:rsidRPr="009C06D5">
              <w:rPr>
                <w:noProof/>
                <w:sz w:val="28"/>
                <w:szCs w:val="28"/>
              </w:rPr>
              <w:t>8899461439</w:t>
            </w:r>
          </w:p>
        </w:tc>
        <w:tc>
          <w:tcPr>
            <w:tcW w:w="1178" w:type="dxa"/>
          </w:tcPr>
          <w:p w:rsidR="00267E7B" w:rsidP="00F40BFA" w14:paraId="03BF190E" w14:textId="77777777">
            <w:pPr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457200" cy="361244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435972" name="Picture 5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61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</w:tcPr>
          <w:p w:rsidR="00267E7B" w:rsidRPr="009C06D5" w:rsidP="00F40BFA" w14:paraId="5530E648" w14:textId="10886772">
            <w:pPr>
              <w:spacing w:line="360" w:lineRule="auto"/>
              <w:jc w:val="both"/>
              <w:rPr>
                <w:noProof/>
                <w:sz w:val="28"/>
              </w:rPr>
            </w:pPr>
            <w:r w:rsidRPr="009C06D5">
              <w:rPr>
                <w:sz w:val="28"/>
              </w:rPr>
              <w:t>linkedin.com/in/</w:t>
            </w:r>
            <w:r w:rsidRPr="009C06D5" w:rsidR="005A7FC8">
              <w:rPr>
                <w:sz w:val="28"/>
              </w:rPr>
              <w:t>Abhishek</w:t>
            </w:r>
            <w:r w:rsidRPr="009C06D5">
              <w:rPr>
                <w:sz w:val="28"/>
              </w:rPr>
              <w:t>-pal</w:t>
            </w:r>
            <w:r w:rsidR="00DA5363">
              <w:rPr>
                <w:sz w:val="28"/>
              </w:rPr>
              <w:t>-</w:t>
            </w:r>
            <w:r w:rsidR="00D744A9">
              <w:rPr>
                <w:sz w:val="28"/>
              </w:rPr>
              <w:t xml:space="preserve">     </w:t>
            </w:r>
            <w:r w:rsidRPr="009C06D5" w:rsidR="005F79C0">
              <w:rPr>
                <w:sz w:val="28"/>
              </w:rPr>
              <w:t>58454171</w:t>
            </w:r>
          </w:p>
        </w:tc>
      </w:tr>
      <w:tr w14:paraId="6EC9591C" w14:textId="77777777" w:rsidTr="00BB31F0">
        <w:tblPrEx>
          <w:tblW w:w="10286" w:type="dxa"/>
          <w:tblLayout w:type="fixed"/>
          <w:tblLook w:val="04A0"/>
        </w:tblPrEx>
        <w:trPr>
          <w:trHeight w:val="692"/>
        </w:trPr>
        <w:tc>
          <w:tcPr>
            <w:tcW w:w="1256" w:type="dxa"/>
          </w:tcPr>
          <w:p w:rsidR="00267E7B" w:rsidP="00F40BFA" w14:paraId="0D81060D" w14:textId="77777777">
            <w:pPr>
              <w:spacing w:line="360" w:lineRule="auto"/>
              <w:jc w:val="both"/>
              <w:rPr>
                <w:noProof/>
              </w:rPr>
            </w:pPr>
            <w:r>
              <w:rPr>
                <w:noProof/>
                <w:sz w:val="32"/>
                <w:szCs w:val="40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83820</wp:posOffset>
                  </wp:positionH>
                  <wp:positionV relativeFrom="page">
                    <wp:posOffset>0</wp:posOffset>
                  </wp:positionV>
                  <wp:extent cx="552450" cy="330200"/>
                  <wp:effectExtent l="0" t="0" r="0" b="0"/>
                  <wp:wrapTight wrapText="bothSides">
                    <wp:wrapPolygon>
                      <wp:start x="0" y="0"/>
                      <wp:lineTo x="0" y="19938"/>
                      <wp:lineTo x="20855" y="19938"/>
                      <wp:lineTo x="20855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89193" name="Picture 6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:rsidR="00267E7B" w:rsidP="00F40BFA" w14:paraId="1EEC7B67" w14:textId="6DEE2BC7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abhi.rke39@gmail.com</w:t>
            </w:r>
          </w:p>
          <w:p w:rsidR="00C1412B" w:rsidP="00F40BFA" w14:paraId="29D1E030" w14:textId="0B0376AD">
            <w:pPr>
              <w:spacing w:line="360" w:lineRule="auto"/>
              <w:jc w:val="both"/>
              <w:rPr>
                <w:noProof/>
              </w:rPr>
            </w:pPr>
          </w:p>
        </w:tc>
        <w:tc>
          <w:tcPr>
            <w:tcW w:w="1178" w:type="dxa"/>
          </w:tcPr>
          <w:p w:rsidR="00267E7B" w:rsidP="00F40BFA" w14:paraId="73926581" w14:textId="77777777">
            <w:pPr>
              <w:spacing w:line="360" w:lineRule="auto"/>
              <w:jc w:val="both"/>
              <w:rPr>
                <w:noProof/>
              </w:rPr>
            </w:pPr>
            <w:r>
              <w:rPr>
                <w:noProof/>
                <w:sz w:val="32"/>
                <w:szCs w:val="40"/>
              </w:rPr>
              <w:drawing>
                <wp:inline distT="0" distB="0" distL="0" distR="0">
                  <wp:extent cx="508000" cy="393700"/>
                  <wp:effectExtent l="0" t="0" r="635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00499" name="Picture 8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44" cy="39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</w:tcPr>
          <w:p w:rsidR="00267E7B" w:rsidP="00F40BFA" w14:paraId="524CFE6C" w14:textId="5035D9EB">
            <w:pPr>
              <w:spacing w:line="360" w:lineRule="auto"/>
              <w:jc w:val="both"/>
              <w:rPr>
                <w:noProof/>
              </w:rPr>
            </w:pPr>
            <w:r w:rsidRPr="009C06D5">
              <w:rPr>
                <w:rStyle w:val="username"/>
                <w:sz w:val="28"/>
                <w:u w:val="single"/>
              </w:rPr>
              <w:t>@</w:t>
            </w:r>
            <w:r w:rsidRPr="009C06D5">
              <w:rPr>
                <w:rStyle w:val="username"/>
                <w:bCs/>
                <w:sz w:val="28"/>
              </w:rPr>
              <w:t>Abhishe91094406</w:t>
            </w:r>
          </w:p>
        </w:tc>
      </w:tr>
    </w:tbl>
    <w:p w:rsidR="00F924EB" w:rsidRPr="00BB31F0" w:rsidP="00F924EB" w14:paraId="11110CA1" w14:textId="39714E40">
      <w:pPr>
        <w:pStyle w:val="Title"/>
        <w:spacing w:line="360" w:lineRule="auto"/>
        <w:rPr>
          <w:b/>
          <w:bCs/>
          <w:sz w:val="32"/>
          <w:szCs w:val="32"/>
          <w:u w:val="single"/>
        </w:rPr>
      </w:pPr>
      <w:r w:rsidRPr="00BB31F0">
        <w:rPr>
          <w:b/>
          <w:bCs/>
          <w:sz w:val="32"/>
          <w:szCs w:val="32"/>
          <w:u w:val="single"/>
        </w:rPr>
        <w:t>Career Objectiv</w:t>
      </w:r>
      <w:r w:rsidRPr="00BB31F0" w:rsidR="00443853">
        <w:rPr>
          <w:b/>
          <w:bCs/>
          <w:sz w:val="32"/>
          <w:szCs w:val="32"/>
          <w:u w:val="single"/>
        </w:rPr>
        <w:t>e</w:t>
      </w:r>
    </w:p>
    <w:p w:rsidR="00261C9D" w:rsidP="003C0D7B" w14:paraId="254CFB4D" w14:textId="1284D717">
      <w:pPr>
        <w:pStyle w:val="Title"/>
        <w:spacing w:after="0" w:line="360" w:lineRule="auto"/>
        <w:rPr>
          <w:rFonts w:ascii="Times New Roman" w:hAnsi="Times New Roman" w:eastAsiaTheme="minorEastAsia" w:cs="Times New Roman"/>
          <w:spacing w:val="0"/>
          <w:sz w:val="24"/>
          <w:szCs w:val="24"/>
        </w:rPr>
      </w:pPr>
      <w:r w:rsidRPr="00261C9D">
        <w:rPr>
          <w:rFonts w:ascii="Times New Roman" w:hAnsi="Times New Roman" w:eastAsiaTheme="minorEastAsia" w:cs="Times New Roman"/>
          <w:spacing w:val="0"/>
          <w:sz w:val="24"/>
          <w:szCs w:val="24"/>
        </w:rPr>
        <w:t>As a dedicated SOC and Phishing Analyst, my objective is to enhance the organization's cybersecurity posture by monitoring and responding to security incidents, with a specialized focus on identifying and mitigating phishing threats. I aim to protect sensitive data, ensure compliance with security policies</w:t>
      </w:r>
      <w:r>
        <w:rPr>
          <w:rFonts w:ascii="Times New Roman" w:hAnsi="Times New Roman" w:eastAsiaTheme="minorEastAsia" w:cs="Times New Roman"/>
          <w:spacing w:val="0"/>
          <w:sz w:val="24"/>
          <w:szCs w:val="24"/>
        </w:rPr>
        <w:t>.</w:t>
      </w:r>
    </w:p>
    <w:p w:rsidR="007932D2" w:rsidRPr="007932D2" w:rsidP="007932D2" w14:paraId="5BBD653D" w14:textId="77777777"/>
    <w:p w:rsidR="00876CD7" w:rsidRPr="00BB31F0" w:rsidP="00F40BFA" w14:paraId="5B687159" w14:textId="40286293">
      <w:pPr>
        <w:pStyle w:val="Title"/>
        <w:spacing w:line="360" w:lineRule="auto"/>
        <w:rPr>
          <w:b/>
          <w:sz w:val="32"/>
          <w:szCs w:val="36"/>
          <w:u w:val="single"/>
        </w:rPr>
      </w:pPr>
      <w:r w:rsidRPr="00BB31F0">
        <w:rPr>
          <w:b/>
          <w:sz w:val="32"/>
          <w:szCs w:val="36"/>
          <w:u w:val="single"/>
        </w:rPr>
        <w:t>Experience</w:t>
      </w:r>
    </w:p>
    <w:p w:rsidR="00262F45" w:rsidRPr="00084419" w:rsidP="00F40BFA" w14:paraId="4520EDD7" w14:textId="3F9D9523">
      <w:pPr>
        <w:pStyle w:val="NoSpacing"/>
        <w:spacing w:line="360" w:lineRule="auto"/>
      </w:pPr>
      <w:r w:rsidRPr="00084419">
        <w:t xml:space="preserve">Currently working with </w:t>
      </w:r>
      <w:r w:rsidRPr="00084419">
        <w:rPr>
          <w:b/>
          <w:bCs/>
        </w:rPr>
        <w:t xml:space="preserve">HCL </w:t>
      </w:r>
      <w:r w:rsidRPr="00084419" w:rsidR="00166A93">
        <w:rPr>
          <w:b/>
          <w:bCs/>
        </w:rPr>
        <w:t>T</w:t>
      </w:r>
      <w:r w:rsidRPr="00084419">
        <w:rPr>
          <w:b/>
          <w:bCs/>
        </w:rPr>
        <w:t>echnologies</w:t>
      </w:r>
      <w:r w:rsidRPr="00084419">
        <w:t xml:space="preserve"> on the Position of </w:t>
      </w:r>
      <w:r w:rsidRPr="00166585" w:rsidR="00166585">
        <w:rPr>
          <w:b/>
          <w:bCs/>
        </w:rPr>
        <w:t xml:space="preserve">SOC Analyst </w:t>
      </w:r>
      <w:r w:rsidRPr="00084419" w:rsidR="00460652">
        <w:t>from</w:t>
      </w:r>
      <w:r w:rsidRPr="00084419" w:rsidR="00C62B4E">
        <w:t xml:space="preserve"> April 2023</w:t>
      </w:r>
      <w:r w:rsidRPr="00084419" w:rsidR="00B47EC9">
        <w:t>.</w:t>
      </w:r>
    </w:p>
    <w:p w:rsidR="005E46DF" w:rsidP="005E46DF" w14:paraId="00ED92ED" w14:textId="77777777">
      <w:pPr>
        <w:pStyle w:val="NormalWeb"/>
        <w:numPr>
          <w:ilvl w:val="0"/>
          <w:numId w:val="55"/>
        </w:numPr>
        <w:spacing w:line="360" w:lineRule="auto"/>
        <w:jc w:val="both"/>
      </w:pPr>
      <w:r w:rsidRPr="009472D1">
        <w:rPr>
          <w:b/>
          <w:bCs/>
        </w:rPr>
        <w:t>Monitoring and Alerting</w:t>
      </w:r>
      <w:r w:rsidRPr="009472D1">
        <w:t>: Continuously monitoring security events and alerts generated by various sources within the network</w:t>
      </w:r>
    </w:p>
    <w:p w:rsidR="005E46DF" w:rsidP="005E46DF" w14:paraId="104AC67B" w14:textId="77777777">
      <w:pPr>
        <w:pStyle w:val="NormalWeb"/>
        <w:numPr>
          <w:ilvl w:val="0"/>
          <w:numId w:val="55"/>
        </w:numPr>
        <w:spacing w:line="360" w:lineRule="auto"/>
        <w:jc w:val="both"/>
      </w:pPr>
      <w:r w:rsidRPr="009472D1">
        <w:rPr>
          <w:b/>
          <w:bCs/>
        </w:rPr>
        <w:t>Log and flow analysis</w:t>
      </w:r>
      <w:r w:rsidRPr="009472D1">
        <w:t>: Analyzing security logs and network flows to identify suspicious activities and potential threats.</w:t>
      </w:r>
    </w:p>
    <w:p w:rsidR="005E46DF" w:rsidP="005E46DF" w14:paraId="0D839242" w14:textId="2F2888ED">
      <w:pPr>
        <w:pStyle w:val="NormalWeb"/>
        <w:numPr>
          <w:ilvl w:val="0"/>
          <w:numId w:val="55"/>
        </w:numPr>
        <w:spacing w:line="360" w:lineRule="auto"/>
        <w:jc w:val="both"/>
      </w:pPr>
      <w:r w:rsidRPr="009472D1">
        <w:rPr>
          <w:b/>
          <w:bCs/>
        </w:rPr>
        <w:t xml:space="preserve">Alert triage and </w:t>
      </w:r>
      <w:r w:rsidRPr="009472D1">
        <w:rPr>
          <w:b/>
          <w:bCs/>
        </w:rPr>
        <w:t>prioritization</w:t>
      </w:r>
      <w:r w:rsidRPr="009472D1">
        <w:t>: Categorizing</w:t>
      </w:r>
      <w:r w:rsidRPr="009472D1">
        <w:t xml:space="preserve"> and prioritizing alerts based on severity and potential impact, focusing on high-fidelity threats.</w:t>
      </w:r>
    </w:p>
    <w:p w:rsidR="009472D1" w:rsidRPr="009472D1" w:rsidP="005E46DF" w14:paraId="2BAB022C" w14:textId="22C7847E">
      <w:pPr>
        <w:pStyle w:val="NormalWeb"/>
        <w:numPr>
          <w:ilvl w:val="0"/>
          <w:numId w:val="55"/>
        </w:numPr>
        <w:spacing w:line="360" w:lineRule="auto"/>
        <w:jc w:val="both"/>
      </w:pPr>
      <w:r w:rsidRPr="009472D1">
        <w:rPr>
          <w:b/>
          <w:bCs/>
        </w:rPr>
        <w:t xml:space="preserve">Customizing rules and </w:t>
      </w:r>
      <w:r w:rsidRPr="009472D1" w:rsidR="005E46DF">
        <w:rPr>
          <w:b/>
          <w:bCs/>
        </w:rPr>
        <w:t>alerts</w:t>
      </w:r>
      <w:r w:rsidRPr="009472D1" w:rsidR="005E46DF">
        <w:t>: Developing</w:t>
      </w:r>
      <w:r w:rsidRPr="009472D1">
        <w:t xml:space="preserve"> and fine-tuning </w:t>
      </w:r>
      <w:r w:rsidR="005E46DF">
        <w:t>Q</w:t>
      </w:r>
      <w:r w:rsidRPr="009472D1" w:rsidR="005E46DF">
        <w:t>Radar</w:t>
      </w:r>
      <w:r w:rsidRPr="009472D1">
        <w:t xml:space="preserve"> rules and alerts to accurately detect security incidents and reduce false positives.</w:t>
      </w:r>
    </w:p>
    <w:p w:rsidR="00C82050" w:rsidP="00F924EB" w14:paraId="49C5AD7E" w14:textId="77777777">
      <w:pPr>
        <w:pStyle w:val="NormalWeb"/>
        <w:spacing w:line="360" w:lineRule="auto"/>
      </w:pPr>
    </w:p>
    <w:p w:rsidR="00F924EB" w:rsidP="00F924EB" w14:paraId="5ABED60D" w14:textId="5F61E61C">
      <w:pPr>
        <w:pStyle w:val="NormalWeb"/>
        <w:spacing w:line="360" w:lineRule="auto"/>
      </w:pPr>
      <w:r>
        <w:t xml:space="preserve">Previously </w:t>
      </w:r>
      <w:r w:rsidRPr="00084419" w:rsidR="002064C4">
        <w:t>Worked</w:t>
      </w:r>
      <w:r w:rsidRPr="00084419" w:rsidR="00D6058D">
        <w:t xml:space="preserve"> with </w:t>
      </w:r>
      <w:r w:rsidRPr="00F924EB" w:rsidR="00E2091F">
        <w:rPr>
          <w:b/>
        </w:rPr>
        <w:t>Infini minds</w:t>
      </w:r>
      <w:r w:rsidRPr="00F924EB" w:rsidR="00D6058D">
        <w:rPr>
          <w:b/>
        </w:rPr>
        <w:t xml:space="preserve"> PVT LTD</w:t>
      </w:r>
      <w:r w:rsidRPr="00084419" w:rsidR="00D6058D">
        <w:t xml:space="preserve"> on </w:t>
      </w:r>
      <w:r w:rsidRPr="00F924EB" w:rsidR="00D6058D">
        <w:rPr>
          <w:b/>
        </w:rPr>
        <w:t>Wipro Project</w:t>
      </w:r>
      <w:r w:rsidRPr="00084419" w:rsidR="00D6058D">
        <w:t xml:space="preserve"> as </w:t>
      </w:r>
      <w:r w:rsidRPr="00F924EB" w:rsidR="00D6058D">
        <w:rPr>
          <w:b/>
        </w:rPr>
        <w:t>Desktop Support Engineer L2</w:t>
      </w:r>
      <w:r w:rsidRPr="00084419" w:rsidR="00D6058D">
        <w:t xml:space="preserve"> from October 202</w:t>
      </w:r>
      <w:r w:rsidRPr="00084419" w:rsidR="00726109">
        <w:t>1 to March 2022.</w:t>
      </w:r>
    </w:p>
    <w:p w:rsidR="0035791A" w:rsidP="00F924EB" w14:paraId="5B68715C" w14:textId="231AEB3A">
      <w:pPr>
        <w:pStyle w:val="NormalWeb"/>
        <w:spacing w:line="360" w:lineRule="auto"/>
      </w:pPr>
      <w:r w:rsidRPr="00084419">
        <w:t>Client</w:t>
      </w:r>
      <w:r w:rsidRPr="00084419" w:rsidR="00D6058D">
        <w:t xml:space="preserve"> – </w:t>
      </w:r>
      <w:r w:rsidRPr="00084419" w:rsidR="00D6058D">
        <w:rPr>
          <w:b/>
        </w:rPr>
        <w:t>RBL Bank</w:t>
      </w:r>
      <w:r w:rsidRPr="00084419" w:rsidR="00D6058D">
        <w:t>, New Delhi.</w:t>
      </w:r>
    </w:p>
    <w:p w:rsidR="0035791A" w:rsidP="00F40BFA" w14:paraId="5B68715D" w14:textId="77777777">
      <w:pPr>
        <w:pStyle w:val="NoSpacing"/>
        <w:spacing w:line="276" w:lineRule="auto"/>
        <w:rPr>
          <w:rFonts w:ascii="Arial" w:hAnsi="Arial" w:cs="Arial"/>
          <w:b/>
          <w:color w:val="000000"/>
          <w:u w:val="single"/>
          <w:shd w:val="clear" w:color="auto" w:fill="FFFFFF"/>
        </w:rPr>
      </w:pPr>
      <w:r w:rsidRPr="00503654">
        <w:rPr>
          <w:rFonts w:ascii="Arial" w:hAnsi="Arial" w:cs="Arial"/>
          <w:b/>
          <w:color w:val="000000"/>
          <w:u w:val="single"/>
          <w:shd w:val="clear" w:color="auto" w:fill="FFFFFF"/>
        </w:rPr>
        <w:t>Responsibilities:</w:t>
      </w:r>
    </w:p>
    <w:p w:rsidR="000A1C7B" w:rsidP="00F40BFA" w14:paraId="5B68715E" w14:textId="77777777">
      <w:pPr>
        <w:pStyle w:val="NoSpacing"/>
        <w:spacing w:line="360" w:lineRule="auto"/>
      </w:pPr>
    </w:p>
    <w:p w:rsidR="005075CF" w:rsidRPr="005075CF" w:rsidP="00F40BFA" w14:paraId="6428D970" w14:textId="77777777">
      <w:pPr>
        <w:pStyle w:val="NoSpacing"/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</w:rPr>
      </w:pPr>
      <w:r w:rsidRPr="005075CF">
        <w:rPr>
          <w:rFonts w:ascii="Times New Roman" w:eastAsia="Times New Roman" w:hAnsi="Times New Roman" w:cs="Times New Roman"/>
          <w:b/>
          <w:bCs/>
        </w:rPr>
        <w:t>Advanced Troubleshooting</w:t>
      </w:r>
      <w:r w:rsidRPr="005075CF">
        <w:rPr>
          <w:rFonts w:ascii="Times New Roman" w:eastAsia="Times New Roman" w:hAnsi="Times New Roman" w:cs="Times New Roman"/>
        </w:rPr>
        <w:t>: Providing advanced support for desktop, laptop, and peripheral issues.</w:t>
      </w:r>
    </w:p>
    <w:p w:rsidR="005075CF" w:rsidRPr="005075CF" w:rsidP="00F40BFA" w14:paraId="0FA5574B" w14:textId="77777777">
      <w:pPr>
        <w:pStyle w:val="NoSpacing"/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</w:rPr>
      </w:pPr>
      <w:r w:rsidRPr="005075CF">
        <w:rPr>
          <w:rFonts w:ascii="Times New Roman" w:eastAsia="Times New Roman" w:hAnsi="Times New Roman" w:cs="Times New Roman"/>
          <w:b/>
          <w:bCs/>
        </w:rPr>
        <w:t>Software and Hardware Maintenance</w:t>
      </w:r>
      <w:r w:rsidRPr="005075CF">
        <w:rPr>
          <w:rFonts w:ascii="Times New Roman" w:eastAsia="Times New Roman" w:hAnsi="Times New Roman" w:cs="Times New Roman"/>
        </w:rPr>
        <w:t>: Installing, configuring, and maintaining software and hardware components.</w:t>
      </w:r>
    </w:p>
    <w:p w:rsidR="005075CF" w:rsidRPr="005075CF" w:rsidP="00F40BFA" w14:paraId="551298FC" w14:textId="77777777">
      <w:pPr>
        <w:pStyle w:val="NoSpacing"/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</w:rPr>
      </w:pPr>
      <w:r w:rsidRPr="005075CF">
        <w:rPr>
          <w:rFonts w:ascii="Times New Roman" w:eastAsia="Times New Roman" w:hAnsi="Times New Roman" w:cs="Times New Roman"/>
          <w:b/>
          <w:bCs/>
        </w:rPr>
        <w:t>Network Support</w:t>
      </w:r>
      <w:r w:rsidRPr="005075CF">
        <w:rPr>
          <w:rFonts w:ascii="Times New Roman" w:eastAsia="Times New Roman" w:hAnsi="Times New Roman" w:cs="Times New Roman"/>
        </w:rPr>
        <w:t>: Assisting with network-related issues and ensuring connectivity.</w:t>
      </w:r>
    </w:p>
    <w:p w:rsidR="005075CF" w:rsidRPr="005075CF" w:rsidP="00F40BFA" w14:paraId="4583D2FD" w14:textId="77777777">
      <w:pPr>
        <w:pStyle w:val="NoSpacing"/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</w:rPr>
      </w:pPr>
      <w:r w:rsidRPr="005075CF">
        <w:rPr>
          <w:rFonts w:ascii="Times New Roman" w:eastAsia="Times New Roman" w:hAnsi="Times New Roman" w:cs="Times New Roman"/>
          <w:b/>
          <w:bCs/>
        </w:rPr>
        <w:t>Documentation</w:t>
      </w:r>
      <w:r w:rsidRPr="005075CF">
        <w:rPr>
          <w:rFonts w:ascii="Times New Roman" w:eastAsia="Times New Roman" w:hAnsi="Times New Roman" w:cs="Times New Roman"/>
        </w:rPr>
        <w:t>: Documenting support processes and resolutions in the ticketing system.</w:t>
      </w:r>
    </w:p>
    <w:p w:rsidR="00BB31F0" w:rsidP="00BB31F0" w14:paraId="4959E086" w14:textId="42A28663">
      <w:pPr>
        <w:pStyle w:val="NoSpacing"/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</w:rPr>
      </w:pPr>
      <w:r w:rsidRPr="005075CF">
        <w:rPr>
          <w:rFonts w:ascii="Times New Roman" w:eastAsia="Times New Roman" w:hAnsi="Times New Roman" w:cs="Times New Roman"/>
          <w:b/>
          <w:bCs/>
        </w:rPr>
        <w:t>Collaboration</w:t>
      </w:r>
      <w:r w:rsidRPr="005075CF">
        <w:rPr>
          <w:rFonts w:ascii="Times New Roman" w:eastAsia="Times New Roman" w:hAnsi="Times New Roman" w:cs="Times New Roman"/>
        </w:rPr>
        <w:t>: Working with other IT teams to resolve issues and improve support processes.</w:t>
      </w:r>
    </w:p>
    <w:p w:rsidR="00BB31F0" w:rsidRPr="00BB31F0" w:rsidP="00BB31F0" w14:paraId="5AF3C007" w14:textId="77777777">
      <w:pPr>
        <w:pStyle w:val="NoSpacing"/>
        <w:spacing w:line="360" w:lineRule="auto"/>
        <w:ind w:left="720"/>
        <w:rPr>
          <w:rFonts w:ascii="Times New Roman" w:eastAsia="Times New Roman" w:hAnsi="Times New Roman" w:cs="Times New Roman"/>
        </w:rPr>
      </w:pPr>
    </w:p>
    <w:p w:rsidR="000122BE" w:rsidRPr="007E2C3C" w:rsidP="00F40BFA" w14:paraId="5B687170" w14:textId="3F063470">
      <w:pPr>
        <w:pStyle w:val="NoSpacing"/>
        <w:spacing w:line="360" w:lineRule="auto"/>
      </w:pPr>
      <w:r>
        <w:t>Worked</w:t>
      </w:r>
      <w:r w:rsidRPr="007E2C3C">
        <w:t xml:space="preserve"> with </w:t>
      </w:r>
      <w:r w:rsidRPr="007E2C3C">
        <w:rPr>
          <w:b/>
        </w:rPr>
        <w:t>Hitachi Systems Micro Clinic PVT. LTD.</w:t>
      </w:r>
      <w:r w:rsidRPr="007E2C3C">
        <w:t xml:space="preserve"> As </w:t>
      </w:r>
      <w:r w:rsidRPr="007E2C3C">
        <w:rPr>
          <w:b/>
        </w:rPr>
        <w:t>Customer Support Engineer</w:t>
      </w:r>
      <w:r>
        <w:t xml:space="preserve"> from August 2017 to October 2021.</w:t>
      </w:r>
    </w:p>
    <w:p w:rsidR="000122BE" w:rsidRPr="007E2C3C" w:rsidP="00F40BFA" w14:paraId="5B687171" w14:textId="77777777">
      <w:pPr>
        <w:pStyle w:val="NoSpacing"/>
        <w:spacing w:line="360" w:lineRule="auto"/>
      </w:pPr>
      <w:r w:rsidRPr="007E2C3C">
        <w:t xml:space="preserve">Client – </w:t>
      </w:r>
      <w:r w:rsidRPr="007E2C3C">
        <w:rPr>
          <w:b/>
        </w:rPr>
        <w:t>Punjab National Bank</w:t>
      </w:r>
      <w:r w:rsidRPr="007E2C3C">
        <w:t xml:space="preserve"> (Haridwar Circle).</w:t>
      </w:r>
    </w:p>
    <w:p w:rsidR="00084419" w:rsidP="00F40BFA" w14:paraId="61E4DF6D" w14:textId="6626A396">
      <w:pPr>
        <w:pStyle w:val="NoSpacing"/>
        <w:spacing w:line="360" w:lineRule="auto"/>
        <w:rPr>
          <w:rFonts w:ascii="Arial" w:hAnsi="Arial" w:cs="Arial"/>
          <w:b/>
          <w:color w:val="000000"/>
          <w:u w:val="single"/>
          <w:shd w:val="clear" w:color="auto" w:fill="FFFFFF"/>
        </w:rPr>
      </w:pPr>
      <w:r w:rsidRPr="00503654">
        <w:rPr>
          <w:rFonts w:ascii="Arial" w:hAnsi="Arial" w:cs="Arial"/>
          <w:b/>
          <w:color w:val="000000"/>
          <w:u w:val="single"/>
          <w:shd w:val="clear" w:color="auto" w:fill="FFFFFF"/>
        </w:rPr>
        <w:t>Responsibilities:</w:t>
      </w:r>
    </w:p>
    <w:p w:rsidR="00084419" w:rsidRPr="00084419" w:rsidP="00F40BFA" w14:paraId="1C08682C" w14:textId="6C5BA803">
      <w:pPr>
        <w:pStyle w:val="NoSpacing"/>
        <w:numPr>
          <w:ilvl w:val="0"/>
          <w:numId w:val="43"/>
        </w:numPr>
        <w:spacing w:line="360" w:lineRule="auto"/>
        <w:rPr>
          <w:rFonts w:ascii="Arial" w:hAnsi="Arial" w:cs="Arial"/>
          <w:bCs/>
          <w:color w:val="000000"/>
          <w:shd w:val="clear" w:color="auto" w:fill="FFFFFF"/>
        </w:rPr>
      </w:pPr>
      <w:r w:rsidRPr="00084419">
        <w:rPr>
          <w:rFonts w:ascii="Arial" w:hAnsi="Arial" w:cs="Arial"/>
          <w:bCs/>
          <w:color w:val="000000"/>
          <w:shd w:val="clear" w:color="auto" w:fill="FFFFFF"/>
        </w:rPr>
        <w:t>Provided technical support for endpoint devices.</w:t>
      </w:r>
    </w:p>
    <w:p w:rsidR="001078A2" w:rsidRPr="001078A2" w:rsidP="00F40BFA" w14:paraId="5B68717B" w14:textId="7777777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078A2">
        <w:rPr>
          <w:rFonts w:ascii="Times New Roman" w:hAnsi="Times New Roman" w:cs="Times New Roman"/>
        </w:rPr>
        <w:t>Installation and Configuration and Troubleshooting of Symantec Endpoint Protection Antivirus</w:t>
      </w:r>
      <w:r w:rsidRPr="001078A2">
        <w:rPr>
          <w:rFonts w:ascii="Times New Roman" w:hAnsi="Times New Roman" w:cs="Times New Roman"/>
          <w:szCs w:val="28"/>
        </w:rPr>
        <w:t>.</w:t>
      </w:r>
    </w:p>
    <w:p w:rsidR="001078A2" w:rsidRPr="001078A2" w:rsidP="00F40BFA" w14:paraId="5B68717C" w14:textId="7777777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078A2">
        <w:rPr>
          <w:rFonts w:ascii="Times New Roman" w:hAnsi="Times New Roman" w:cs="Times New Roman"/>
        </w:rPr>
        <w:t>Regular Updating of Symantec Endpoint Protection of client PCs.</w:t>
      </w:r>
    </w:p>
    <w:p w:rsidR="001078A2" w:rsidRPr="001078A2" w:rsidP="00F40BFA" w14:paraId="5B68717D" w14:textId="7777777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078A2">
        <w:rPr>
          <w:rFonts w:ascii="Times New Roman" w:hAnsi="Times New Roman" w:cs="Times New Roman"/>
        </w:rPr>
        <w:t>Troubleshoot all issues on virus infections / prevention.</w:t>
      </w:r>
    </w:p>
    <w:p w:rsidR="000122BE" w:rsidRPr="001078A2" w:rsidP="00F40BFA" w14:paraId="5B68717E" w14:textId="7777777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078A2">
        <w:rPr>
          <w:rFonts w:ascii="Times New Roman" w:hAnsi="Times New Roman" w:cs="Times New Roman"/>
        </w:rPr>
        <w:t>Handling Symantec Endpoint Protection Manager Console.</w:t>
      </w:r>
    </w:p>
    <w:p w:rsidR="008B41DB" w:rsidRPr="007E2C3C" w:rsidP="00F40BFA" w14:paraId="5B68717F" w14:textId="07CBE7CF">
      <w:pPr>
        <w:pStyle w:val="NoSpacing"/>
        <w:spacing w:line="360" w:lineRule="auto"/>
      </w:pPr>
      <w:r w:rsidRPr="007E2C3C">
        <w:t xml:space="preserve">Worked with </w:t>
      </w:r>
      <w:r w:rsidRPr="007E2C3C">
        <w:rPr>
          <w:b/>
        </w:rPr>
        <w:t>InTarvo</w:t>
      </w:r>
      <w:r w:rsidRPr="007E2C3C">
        <w:rPr>
          <w:b/>
        </w:rPr>
        <w:t xml:space="preserve"> Technologies Ltd</w:t>
      </w:r>
      <w:r w:rsidRPr="007E2C3C">
        <w:t xml:space="preserve">. as </w:t>
      </w:r>
      <w:r w:rsidRPr="007E2C3C">
        <w:rPr>
          <w:b/>
          <w:bCs/>
        </w:rPr>
        <w:t xml:space="preserve">Trainee Engineer </w:t>
      </w:r>
      <w:r w:rsidRPr="007E2C3C">
        <w:t>from November 2014 to March 2015.</w:t>
      </w:r>
    </w:p>
    <w:p w:rsidR="008B41DB" w:rsidRPr="007E2C3C" w:rsidP="00F40BFA" w14:paraId="5B687180" w14:textId="77777777">
      <w:pPr>
        <w:pStyle w:val="NoSpacing"/>
        <w:spacing w:line="360" w:lineRule="auto"/>
        <w:rPr>
          <w:rFonts w:ascii="Arial" w:hAnsi="Arial" w:cs="Arial"/>
          <w:color w:val="000000"/>
          <w:sz w:val="16"/>
          <w:szCs w:val="18"/>
          <w:shd w:val="clear" w:color="auto" w:fill="FFFFFF"/>
        </w:rPr>
      </w:pPr>
      <w:r w:rsidRPr="007E2C3C">
        <w:t xml:space="preserve">Client – </w:t>
      </w:r>
      <w:r w:rsidRPr="007E2C3C">
        <w:rPr>
          <w:b/>
        </w:rPr>
        <w:t>Cairn India Ltd</w:t>
      </w:r>
      <w:r w:rsidRPr="007E2C3C">
        <w:t>., Gurgaon.</w:t>
      </w:r>
    </w:p>
    <w:p w:rsidR="008B41DB" w:rsidP="00F40BFA" w14:paraId="5B687181" w14:textId="77777777">
      <w:pPr>
        <w:pStyle w:val="NoSpacing"/>
        <w:spacing w:line="36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8B41DB" w:rsidRPr="00F924EB" w:rsidP="00F40BFA" w14:paraId="5B687183" w14:textId="735E9CC9">
      <w:pPr>
        <w:pStyle w:val="NoSpacing"/>
        <w:spacing w:line="360" w:lineRule="auto"/>
        <w:rPr>
          <w:rFonts w:ascii="Arial" w:hAnsi="Arial" w:cs="Arial"/>
          <w:b/>
          <w:color w:val="000000"/>
          <w:u w:val="single"/>
          <w:shd w:val="clear" w:color="auto" w:fill="FFFFFF"/>
        </w:rPr>
      </w:pPr>
      <w:r w:rsidRPr="00503654">
        <w:rPr>
          <w:rFonts w:ascii="Arial" w:hAnsi="Arial" w:cs="Arial"/>
          <w:b/>
          <w:color w:val="000000"/>
          <w:u w:val="single"/>
          <w:shd w:val="clear" w:color="auto" w:fill="FFFFFF"/>
        </w:rPr>
        <w:t>Responsibilities:</w:t>
      </w:r>
    </w:p>
    <w:p w:rsidR="008B41DB" w:rsidRPr="007E2C3C" w:rsidP="00F40BFA" w14:paraId="5B687184" w14:textId="77777777">
      <w:pPr>
        <w:pStyle w:val="NoSpacing"/>
        <w:numPr>
          <w:ilvl w:val="0"/>
          <w:numId w:val="7"/>
        </w:numPr>
        <w:spacing w:line="360" w:lineRule="auto"/>
      </w:pPr>
      <w:r w:rsidRPr="007E2C3C">
        <w:t xml:space="preserve">Microsoft Outlook configuration, backup, troubleshooting. </w:t>
      </w:r>
    </w:p>
    <w:p w:rsidR="008B41DB" w:rsidRPr="00E4414A" w:rsidP="00F40BFA" w14:paraId="5B687186" w14:textId="5AC048BC">
      <w:pPr>
        <w:pStyle w:val="NoSpacing"/>
        <w:numPr>
          <w:ilvl w:val="0"/>
          <w:numId w:val="7"/>
        </w:numPr>
        <w:spacing w:line="360" w:lineRule="auto"/>
        <w:rPr>
          <w:sz w:val="28"/>
        </w:rPr>
      </w:pPr>
      <w:r w:rsidRPr="007E2C3C">
        <w:t xml:space="preserve">Assembling &amp; Troubleshooting of PC’s, Windows Update &amp; antivirus, Installation &amp; Troubleshooting of operating system's (Win XP, </w:t>
      </w:r>
      <w:r w:rsidR="00575B5F">
        <w:t>win</w:t>
      </w:r>
      <w:r w:rsidRPr="007E2C3C">
        <w:t xml:space="preserve"> 7, Win 8 and Win </w:t>
      </w:r>
      <w:r w:rsidRPr="007E2C3C" w:rsidR="008F426E">
        <w:t>10</w:t>
      </w:r>
      <w:r w:rsidR="008F426E">
        <w:t>)</w:t>
      </w:r>
      <w:r w:rsidRPr="007E2C3C">
        <w:t>.</w:t>
      </w:r>
    </w:p>
    <w:p w:rsidR="00E4414A" w:rsidRPr="00E4414A" w:rsidP="00F40BFA" w14:paraId="5B687187" w14:textId="77777777">
      <w:pPr>
        <w:pStyle w:val="NoSpacing"/>
        <w:numPr>
          <w:ilvl w:val="0"/>
          <w:numId w:val="7"/>
        </w:numPr>
        <w:spacing w:line="360" w:lineRule="auto"/>
        <w:rPr>
          <w:sz w:val="28"/>
        </w:rPr>
      </w:pPr>
      <w:r>
        <w:t>Monitor the performance of the computer systems and address issues as they arise.</w:t>
      </w:r>
    </w:p>
    <w:p w:rsidR="00E4414A" w:rsidRPr="00E4414A" w:rsidP="00F40BFA" w14:paraId="5B687188" w14:textId="62790095">
      <w:pPr>
        <w:pStyle w:val="NoSpacing"/>
        <w:numPr>
          <w:ilvl w:val="0"/>
          <w:numId w:val="7"/>
        </w:numPr>
        <w:spacing w:line="360" w:lineRule="auto"/>
        <w:rPr>
          <w:sz w:val="28"/>
        </w:rPr>
      </w:pPr>
      <w:r>
        <w:t xml:space="preserve">Provide technical </w:t>
      </w:r>
      <w:r w:rsidRPr="008F426E">
        <w:t>support</w:t>
      </w:r>
      <w:r>
        <w:t xml:space="preserve"> for software reconfigurations to aid in function </w:t>
      </w:r>
      <w:r w:rsidR="008F426E">
        <w:t>customization.</w:t>
      </w:r>
    </w:p>
    <w:p w:rsidR="009E6AFE" w:rsidRPr="00BB31F0" w:rsidP="00F924EB" w14:paraId="5F7EBEAE" w14:textId="004F03CE">
      <w:pPr>
        <w:pStyle w:val="NoSpacing"/>
        <w:numPr>
          <w:ilvl w:val="0"/>
          <w:numId w:val="7"/>
        </w:numPr>
        <w:spacing w:line="360" w:lineRule="auto"/>
        <w:rPr>
          <w:sz w:val="28"/>
        </w:rPr>
      </w:pPr>
      <w:r>
        <w:t>Install computer hardware and software on desktops to keep versions current.</w:t>
      </w:r>
    </w:p>
    <w:p w:rsidR="00BB31F0" w:rsidRPr="00F924EB" w:rsidP="00BB31F0" w14:paraId="6DD47989" w14:textId="77777777">
      <w:pPr>
        <w:pStyle w:val="NoSpacing"/>
        <w:spacing w:line="360" w:lineRule="auto"/>
        <w:ind w:left="720"/>
        <w:rPr>
          <w:sz w:val="28"/>
        </w:rPr>
      </w:pPr>
    </w:p>
    <w:p w:rsidR="00876CD7" w:rsidRPr="00BB31F0" w:rsidP="00F40BFA" w14:paraId="5B68718B" w14:textId="184A0D53">
      <w:pPr>
        <w:pStyle w:val="Title"/>
        <w:spacing w:line="360" w:lineRule="auto"/>
        <w:rPr>
          <w:b/>
          <w:sz w:val="32"/>
          <w:szCs w:val="32"/>
          <w:u w:val="single"/>
        </w:rPr>
      </w:pPr>
      <w:r w:rsidRPr="00BB31F0">
        <w:rPr>
          <w:b/>
          <w:sz w:val="32"/>
          <w:szCs w:val="32"/>
          <w:u w:val="single"/>
        </w:rPr>
        <w:t>Education</w:t>
      </w:r>
    </w:p>
    <w:p w:rsidR="00F40BFA" w:rsidRPr="00FE6C9B" w:rsidP="00F40BFA" w14:paraId="34ABE8EC" w14:textId="7077DB62">
      <w:pPr>
        <w:rPr>
          <w:rFonts w:ascii="Times New Roman" w:hAnsi="Times New Roman" w:cs="Times New Roman"/>
        </w:rPr>
      </w:pPr>
      <w:r w:rsidRPr="00FE6C9B">
        <w:rPr>
          <w:rFonts w:ascii="Times New Roman" w:hAnsi="Times New Roman" w:cs="Times New Roman"/>
        </w:rPr>
        <w:t>Bachelor’s degree</w:t>
      </w:r>
      <w:r w:rsidR="007932D2">
        <w:rPr>
          <w:rFonts w:ascii="Times New Roman" w:hAnsi="Times New Roman" w:cs="Times New Roman"/>
        </w:rPr>
        <w:t xml:space="preserve"> || W.G.V.S. Tech Words (U.K.T.U</w:t>
      </w:r>
      <w:r w:rsidR="00BB31F0">
        <w:rPr>
          <w:rFonts w:ascii="Times New Roman" w:hAnsi="Times New Roman" w:cs="Times New Roman"/>
        </w:rPr>
        <w:t xml:space="preserve">) </w:t>
      </w:r>
      <w:r w:rsidRPr="00FE6C9B" w:rsidR="00BB31F0">
        <w:rPr>
          <w:rFonts w:ascii="Times New Roman" w:hAnsi="Times New Roman" w:cs="Times New Roman"/>
        </w:rPr>
        <w:t>|</w:t>
      </w:r>
      <w:r w:rsidRPr="00FE6C9B">
        <w:rPr>
          <w:rFonts w:ascii="Times New Roman" w:hAnsi="Times New Roman" w:cs="Times New Roman"/>
        </w:rPr>
        <w:t>| Computer Science &amp; Engineering || 2013</w:t>
      </w:r>
    </w:p>
    <w:p w:rsidR="00FE6C9B" w:rsidRPr="00FE6C9B" w:rsidP="00F40BFA" w14:paraId="52EA1159" w14:textId="25E6FB60">
      <w:pPr>
        <w:rPr>
          <w:rFonts w:ascii="Times New Roman" w:hAnsi="Times New Roman" w:cs="Times New Roman"/>
        </w:rPr>
      </w:pPr>
      <w:r w:rsidRPr="00FE6C9B">
        <w:rPr>
          <w:rFonts w:ascii="Times New Roman" w:hAnsi="Times New Roman" w:cs="Times New Roman"/>
        </w:rPr>
        <w:t xml:space="preserve">A.S.A. Saraswati Vidya Mandir || CBSE Board || </w:t>
      </w:r>
      <w:r>
        <w:rPr>
          <w:rFonts w:ascii="Times New Roman" w:hAnsi="Times New Roman" w:cs="Times New Roman"/>
        </w:rPr>
        <w:t>12</w:t>
      </w:r>
      <w:r w:rsidRPr="00FE6C9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Grade</w:t>
      </w:r>
      <w:r w:rsidRPr="00FE6C9B">
        <w:rPr>
          <w:rFonts w:ascii="Times New Roman" w:hAnsi="Times New Roman" w:cs="Times New Roman"/>
        </w:rPr>
        <w:t xml:space="preserve"> || 2009</w:t>
      </w:r>
    </w:p>
    <w:p w:rsidR="00FE6C9B" w:rsidP="00F40BFA" w14:paraId="223BBB34" w14:textId="662DFE2A">
      <w:pPr>
        <w:rPr>
          <w:rFonts w:ascii="Times New Roman" w:hAnsi="Times New Roman" w:cs="Times New Roman"/>
        </w:rPr>
      </w:pPr>
      <w:r w:rsidRPr="00FE6C9B">
        <w:rPr>
          <w:rFonts w:ascii="Times New Roman" w:hAnsi="Times New Roman" w:cs="Times New Roman"/>
        </w:rPr>
        <w:t xml:space="preserve">A.S.A. Saraswati Vidya Mandir || CBSE Board || </w:t>
      </w:r>
      <w:r>
        <w:rPr>
          <w:rFonts w:ascii="Times New Roman" w:hAnsi="Times New Roman" w:cs="Times New Roman"/>
        </w:rPr>
        <w:t>10</w:t>
      </w:r>
      <w:r w:rsidRPr="00FE6C9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Grade </w:t>
      </w:r>
      <w:r w:rsidRPr="00FE6C9B">
        <w:rPr>
          <w:rFonts w:ascii="Times New Roman" w:hAnsi="Times New Roman" w:cs="Times New Roman"/>
        </w:rPr>
        <w:t>|| 2007</w:t>
      </w:r>
    </w:p>
    <w:p w:rsidR="00C82050" w:rsidRPr="00FE6C9B" w:rsidP="00F40BFA" w14:paraId="15560A62" w14:textId="77777777">
      <w:pPr>
        <w:rPr>
          <w:rFonts w:ascii="Times New Roman" w:hAnsi="Times New Roman" w:cs="Times New Roman"/>
        </w:rPr>
      </w:pPr>
    </w:p>
    <w:p w:rsidR="004D0D9B" w:rsidRPr="00575D82" w:rsidP="00F40BFA" w14:paraId="5B6871A1" w14:textId="655BD9F7">
      <w:pPr>
        <w:pStyle w:val="Title"/>
        <w:spacing w:line="360" w:lineRule="auto"/>
        <w:rPr>
          <w:b/>
          <w:sz w:val="32"/>
          <w:szCs w:val="32"/>
        </w:rPr>
      </w:pPr>
      <w:r w:rsidRPr="00BB31F0">
        <w:rPr>
          <w:b/>
          <w:sz w:val="32"/>
          <w:szCs w:val="32"/>
          <w:u w:val="single"/>
        </w:rPr>
        <w:t>Technical</w:t>
      </w:r>
      <w:r w:rsidRPr="009E114D">
        <w:rPr>
          <w:b/>
          <w:sz w:val="32"/>
          <w:szCs w:val="32"/>
        </w:rPr>
        <w:t xml:space="preserve"> Skills</w:t>
      </w:r>
      <w:r w:rsidRPr="00575D82" w:rsidR="00684156">
        <w:rPr>
          <w:b/>
          <w:sz w:val="32"/>
          <w:szCs w:val="32"/>
        </w:rPr>
        <w:tab/>
      </w:r>
    </w:p>
    <w:p w:rsidR="009E114D" w:rsidRPr="009E114D" w:rsidP="00261C9D" w14:paraId="79E1A36E" w14:textId="4634FC8A">
      <w:pPr>
        <w:pStyle w:val="ListParagraph"/>
        <w:numPr>
          <w:ilvl w:val="0"/>
          <w:numId w:val="42"/>
        </w:numPr>
        <w:suppressAutoHyphens/>
        <w:spacing w:before="120" w:after="0"/>
        <w:rPr>
          <w:rFonts w:ascii="Times New Roman" w:hAnsi="Times New Roman" w:cs="Times New Roman"/>
        </w:rPr>
      </w:pPr>
      <w:r w:rsidRPr="009E114D">
        <w:rPr>
          <w:rFonts w:ascii="Times New Roman" w:hAnsi="Times New Roman" w:cs="Times New Roman"/>
          <w:b/>
          <w:bCs/>
        </w:rPr>
        <w:t>Endpoint Security</w:t>
      </w:r>
      <w:r w:rsidRPr="009E114D">
        <w:rPr>
          <w:rFonts w:ascii="Times New Roman" w:hAnsi="Times New Roman" w:cs="Times New Roman"/>
        </w:rPr>
        <w:t xml:space="preserve">: </w:t>
      </w:r>
      <w:r w:rsidR="009E6AFE">
        <w:rPr>
          <w:rFonts w:ascii="Times New Roman" w:hAnsi="Times New Roman" w:cs="Times New Roman"/>
        </w:rPr>
        <w:t>Working Experience</w:t>
      </w:r>
      <w:r w:rsidRPr="009E114D">
        <w:rPr>
          <w:rFonts w:ascii="Times New Roman" w:hAnsi="Times New Roman" w:cs="Times New Roman"/>
        </w:rPr>
        <w:t xml:space="preserve"> in Sentinel One platform for endpoint protection and threat hunting.</w:t>
      </w:r>
    </w:p>
    <w:p w:rsidR="009E114D" w:rsidRPr="009E114D" w:rsidP="00261C9D" w14:paraId="6047BA81" w14:textId="5BD3A9C9">
      <w:pPr>
        <w:pStyle w:val="ListParagraph"/>
        <w:numPr>
          <w:ilvl w:val="0"/>
          <w:numId w:val="42"/>
        </w:numPr>
        <w:suppressAutoHyphens/>
        <w:spacing w:before="120" w:after="0"/>
        <w:rPr>
          <w:rFonts w:ascii="Times New Roman" w:hAnsi="Times New Roman" w:cs="Times New Roman"/>
        </w:rPr>
      </w:pPr>
      <w:r w:rsidRPr="009E114D">
        <w:rPr>
          <w:rFonts w:ascii="Times New Roman" w:hAnsi="Times New Roman" w:cs="Times New Roman"/>
          <w:b/>
          <w:bCs/>
        </w:rPr>
        <w:t>Threat Detection</w:t>
      </w:r>
      <w:r w:rsidRPr="009E114D">
        <w:rPr>
          <w:rFonts w:ascii="Times New Roman" w:hAnsi="Times New Roman" w:cs="Times New Roman"/>
        </w:rPr>
        <w:t>: Experience in identifying and mitigating malware, ransomware, and phishing attacks.</w:t>
      </w:r>
    </w:p>
    <w:p w:rsidR="007233C1" w:rsidP="007233C1" w14:paraId="2045FBA9" w14:textId="0EF9AE02">
      <w:pPr>
        <w:numPr>
          <w:ilvl w:val="0"/>
          <w:numId w:val="4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lang w:bidi="hi-IN"/>
        </w:rPr>
      </w:pPr>
      <w:r w:rsidRPr="007233C1">
        <w:rPr>
          <w:rFonts w:ascii="Segoe UI" w:eastAsia="Times New Roman" w:hAnsi="Segoe UI" w:cs="Segoe UI"/>
          <w:b/>
          <w:bCs/>
          <w:color w:val="424242"/>
          <w:lang w:bidi="hi-IN"/>
        </w:rPr>
        <w:t>SIEM Tools</w:t>
      </w:r>
      <w:r w:rsidRPr="009E114D" w:rsidR="009E114D">
        <w:rPr>
          <w:rFonts w:ascii="Times New Roman" w:hAnsi="Times New Roman" w:cs="Times New Roman"/>
        </w:rPr>
        <w:t xml:space="preserve">: Familiarity with SIEM tools </w:t>
      </w:r>
      <w:r>
        <w:rPr>
          <w:rFonts w:ascii="Times New Roman" w:hAnsi="Times New Roman" w:cs="Times New Roman"/>
        </w:rPr>
        <w:t xml:space="preserve">like </w:t>
      </w:r>
      <w:r w:rsidRPr="007233C1">
        <w:rPr>
          <w:rFonts w:ascii="Segoe UI" w:eastAsia="Times New Roman" w:hAnsi="Segoe UI" w:cs="Segoe UI"/>
          <w:color w:val="424242"/>
          <w:lang w:bidi="hi-IN"/>
        </w:rPr>
        <w:t xml:space="preserve">IBM </w:t>
      </w:r>
      <w:r w:rsidRPr="007233C1">
        <w:rPr>
          <w:rFonts w:ascii="Segoe UI" w:eastAsia="Times New Roman" w:hAnsi="Segoe UI" w:cs="Segoe UI"/>
          <w:color w:val="424242"/>
          <w:lang w:bidi="hi-IN"/>
        </w:rPr>
        <w:t>QRadar</w:t>
      </w:r>
      <w:r w:rsidRPr="007233C1">
        <w:rPr>
          <w:rFonts w:ascii="Segoe UI" w:eastAsia="Times New Roman" w:hAnsi="Segoe UI" w:cs="Segoe UI"/>
          <w:color w:val="424242"/>
          <w:lang w:bidi="hi-IN"/>
        </w:rPr>
        <w:t>, Splunk</w:t>
      </w:r>
      <w:r w:rsidR="00607877">
        <w:rPr>
          <w:rFonts w:ascii="Segoe UI" w:eastAsia="Times New Roman" w:hAnsi="Segoe UI" w:cs="Segoe UI"/>
          <w:color w:val="424242"/>
          <w:lang w:bidi="hi-IN"/>
        </w:rPr>
        <w:t>.</w:t>
      </w:r>
    </w:p>
    <w:p w:rsidR="007233C1" w:rsidRPr="007233C1" w:rsidP="007233C1" w14:paraId="58B1A95D" w14:textId="5AE0DA8F">
      <w:pPr>
        <w:numPr>
          <w:ilvl w:val="0"/>
          <w:numId w:val="4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lang w:bidi="hi-IN"/>
        </w:rPr>
      </w:pPr>
      <w:r w:rsidRPr="007233C1">
        <w:rPr>
          <w:rFonts w:ascii="Segoe UI" w:eastAsia="Times New Roman" w:hAnsi="Segoe UI" w:cs="Segoe UI"/>
          <w:b/>
          <w:bCs/>
          <w:color w:val="424242"/>
          <w:lang w:bidi="hi-IN"/>
        </w:rPr>
        <w:t>EDR Solutions</w:t>
      </w:r>
      <w:r w:rsidRPr="007233C1">
        <w:rPr>
          <w:rFonts w:ascii="Segoe UI" w:eastAsia="Times New Roman" w:hAnsi="Segoe UI" w:cs="Segoe UI"/>
          <w:color w:val="424242"/>
          <w:lang w:bidi="hi-IN"/>
        </w:rPr>
        <w:t>: Sentinel One</w:t>
      </w:r>
    </w:p>
    <w:p w:rsidR="009E114D" w:rsidRPr="009E114D" w:rsidP="00261C9D" w14:paraId="12B3A402" w14:textId="65057030">
      <w:pPr>
        <w:pStyle w:val="ListParagraph"/>
        <w:numPr>
          <w:ilvl w:val="0"/>
          <w:numId w:val="42"/>
        </w:numPr>
        <w:suppressAutoHyphens/>
        <w:spacing w:before="120" w:after="0"/>
        <w:rPr>
          <w:rFonts w:ascii="Times New Roman" w:hAnsi="Times New Roman" w:cs="Times New Roman"/>
        </w:rPr>
      </w:pPr>
      <w:r w:rsidRPr="009E114D">
        <w:rPr>
          <w:rFonts w:ascii="Times New Roman" w:hAnsi="Times New Roman" w:cs="Times New Roman"/>
          <w:b/>
          <w:bCs/>
        </w:rPr>
        <w:t>Networking</w:t>
      </w:r>
      <w:r w:rsidRPr="009E114D">
        <w:rPr>
          <w:rFonts w:ascii="Times New Roman" w:hAnsi="Times New Roman" w:cs="Times New Roman"/>
        </w:rPr>
        <w:t>: Knowledge of TCP/IP protocols, DNS, VPN</w:t>
      </w:r>
      <w:r w:rsidR="009472D1">
        <w:rPr>
          <w:rFonts w:ascii="Times New Roman" w:hAnsi="Times New Roman" w:cs="Times New Roman"/>
        </w:rPr>
        <w:t>.</w:t>
      </w:r>
    </w:p>
    <w:p w:rsidR="00261C9D" w:rsidRPr="00261C9D" w:rsidP="00261C9D" w14:paraId="51C70886" w14:textId="77777777">
      <w:pPr>
        <w:numPr>
          <w:ilvl w:val="0"/>
          <w:numId w:val="42"/>
        </w:numPr>
        <w:shd w:val="clear" w:color="auto" w:fill="FAFAFA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bidi="hi-IN"/>
        </w:rPr>
      </w:pPr>
      <w:r w:rsidRPr="00261C9D">
        <w:rPr>
          <w:rFonts w:ascii="Times New Roman" w:eastAsia="Times New Roman" w:hAnsi="Times New Roman" w:cs="Times New Roman"/>
          <w:b/>
          <w:bCs/>
          <w:color w:val="242424"/>
          <w:lang w:bidi="hi-IN"/>
        </w:rPr>
        <w:t>Phishing Detection</w:t>
      </w:r>
      <w:r w:rsidRPr="00261C9D">
        <w:rPr>
          <w:rFonts w:ascii="Segoe UI" w:eastAsia="Times New Roman" w:hAnsi="Segoe UI" w:cs="Segoe UI"/>
          <w:color w:val="242424"/>
          <w:sz w:val="21"/>
          <w:szCs w:val="21"/>
          <w:lang w:bidi="hi-IN"/>
        </w:rPr>
        <w:t>: Identifying and analyzing phishing emails.</w:t>
      </w:r>
    </w:p>
    <w:p w:rsidR="00261C9D" w:rsidRPr="00261C9D" w:rsidP="00261C9D" w14:paraId="5B9EE8CD" w14:textId="29ADB0B0">
      <w:pPr>
        <w:numPr>
          <w:ilvl w:val="0"/>
          <w:numId w:val="42"/>
        </w:numPr>
        <w:shd w:val="clear" w:color="auto" w:fill="FAFAFA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bidi="hi-IN"/>
        </w:rPr>
      </w:pPr>
      <w:r w:rsidRPr="00261C9D">
        <w:rPr>
          <w:rFonts w:ascii="Times New Roman" w:eastAsia="Times New Roman" w:hAnsi="Times New Roman" w:cs="Times New Roman"/>
          <w:b/>
          <w:bCs/>
          <w:color w:val="242424"/>
          <w:lang w:bidi="hi-IN"/>
        </w:rPr>
        <w:t>Proofpoint TRAP</w:t>
      </w:r>
      <w:r w:rsidRPr="00261C9D">
        <w:rPr>
          <w:rFonts w:ascii="Segoe UI" w:eastAsia="Times New Roman" w:hAnsi="Segoe UI" w:cs="Segoe UI"/>
          <w:color w:val="242424"/>
          <w:sz w:val="21"/>
          <w:szCs w:val="21"/>
          <w:lang w:bidi="hi-IN"/>
        </w:rPr>
        <w:t xml:space="preserve">: </w:t>
      </w:r>
      <w:r>
        <w:rPr>
          <w:rFonts w:ascii="Segoe UI" w:eastAsia="Times New Roman" w:hAnsi="Segoe UI" w:cs="Segoe UI"/>
          <w:color w:val="242424"/>
          <w:sz w:val="21"/>
          <w:szCs w:val="21"/>
          <w:lang w:bidi="hi-IN"/>
        </w:rPr>
        <w:t>Analysis of email traffic from senders/Receivers.</w:t>
      </w:r>
    </w:p>
    <w:p w:rsidR="00261C9D" w:rsidRPr="00261C9D" w:rsidP="00261C9D" w14:paraId="7A55DE6E" w14:textId="77777777">
      <w:pPr>
        <w:numPr>
          <w:ilvl w:val="0"/>
          <w:numId w:val="42"/>
        </w:numPr>
        <w:shd w:val="clear" w:color="auto" w:fill="FAFAFA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  <w:lang w:bidi="hi-IN"/>
        </w:rPr>
      </w:pPr>
      <w:r w:rsidRPr="00261C9D">
        <w:rPr>
          <w:rFonts w:ascii="Times New Roman" w:eastAsia="Times New Roman" w:hAnsi="Times New Roman" w:cs="Times New Roman"/>
          <w:b/>
          <w:bCs/>
          <w:color w:val="242424"/>
          <w:lang w:bidi="hi-IN"/>
        </w:rPr>
        <w:t>Incident Response</w:t>
      </w:r>
      <w:r w:rsidRPr="00261C9D">
        <w:rPr>
          <w:rFonts w:ascii="Segoe UI" w:eastAsia="Times New Roman" w:hAnsi="Segoe UI" w:cs="Segoe UI"/>
          <w:color w:val="242424"/>
          <w:sz w:val="21"/>
          <w:szCs w:val="21"/>
          <w:lang w:bidi="hi-IN"/>
        </w:rPr>
        <w:t>: Handling and mitigating security incidents.</w:t>
      </w:r>
    </w:p>
    <w:p w:rsidR="007233C1" w:rsidRPr="007233C1" w:rsidP="007233C1" w14:paraId="7B2A98C9" w14:textId="2C08634D">
      <w:pPr>
        <w:numPr>
          <w:ilvl w:val="0"/>
          <w:numId w:val="4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lang w:bidi="hi-IN"/>
        </w:rPr>
      </w:pPr>
      <w:r w:rsidRPr="007233C1">
        <w:rPr>
          <w:rFonts w:ascii="Segoe UI" w:eastAsia="Times New Roman" w:hAnsi="Segoe UI" w:cs="Segoe UI"/>
          <w:b/>
          <w:bCs/>
          <w:color w:val="424242"/>
          <w:lang w:bidi="hi-IN"/>
        </w:rPr>
        <w:t>SOAR Platforms</w:t>
      </w:r>
      <w:r w:rsidRPr="007233C1">
        <w:rPr>
          <w:rFonts w:ascii="Segoe UI" w:eastAsia="Times New Roman" w:hAnsi="Segoe UI" w:cs="Segoe UI"/>
          <w:color w:val="424242"/>
          <w:lang w:bidi="hi-IN"/>
        </w:rPr>
        <w:t xml:space="preserve">: </w:t>
      </w:r>
      <w:r w:rsidR="005A3E1D">
        <w:rPr>
          <w:rFonts w:ascii="Segoe UI" w:eastAsia="Times New Roman" w:hAnsi="Segoe UI" w:cs="Segoe UI"/>
          <w:color w:val="424242"/>
          <w:lang w:bidi="hi-IN"/>
        </w:rPr>
        <w:t>Google Security Operations</w:t>
      </w:r>
      <w:r w:rsidR="00415952">
        <w:rPr>
          <w:rFonts w:ascii="Segoe UI" w:eastAsia="Times New Roman" w:hAnsi="Segoe UI" w:cs="Segoe UI"/>
          <w:color w:val="424242"/>
          <w:lang w:bidi="hi-IN"/>
        </w:rPr>
        <w:t xml:space="preserve">, IBM security </w:t>
      </w:r>
      <w:r w:rsidR="00415952">
        <w:rPr>
          <w:rFonts w:ascii="Segoe UI" w:eastAsia="Times New Roman" w:hAnsi="Segoe UI" w:cs="Segoe UI"/>
          <w:color w:val="424242"/>
          <w:lang w:bidi="hi-IN"/>
        </w:rPr>
        <w:t>QRadar</w:t>
      </w:r>
      <w:r w:rsidR="00415952">
        <w:rPr>
          <w:rFonts w:ascii="Segoe UI" w:eastAsia="Times New Roman" w:hAnsi="Segoe UI" w:cs="Segoe UI"/>
          <w:color w:val="424242"/>
          <w:lang w:bidi="hi-IN"/>
        </w:rPr>
        <w:t xml:space="preserve"> SOAR</w:t>
      </w:r>
      <w:r w:rsidR="00F714D4">
        <w:rPr>
          <w:rFonts w:ascii="Segoe UI" w:eastAsia="Times New Roman" w:hAnsi="Segoe UI" w:cs="Segoe UI"/>
          <w:color w:val="424242"/>
          <w:lang w:bidi="hi-IN"/>
        </w:rPr>
        <w:t>, Chronical SOAR</w:t>
      </w:r>
      <w:r w:rsidR="004C05DA">
        <w:rPr>
          <w:rFonts w:ascii="Segoe UI" w:eastAsia="Times New Roman" w:hAnsi="Segoe UI" w:cs="Segoe UI"/>
          <w:color w:val="424242"/>
          <w:lang w:bidi="hi-IN"/>
        </w:rPr>
        <w:t>.</w:t>
      </w:r>
    </w:p>
    <w:p w:rsidR="009C6F2B" w:rsidRPr="00843F57" w:rsidP="00607877" w14:paraId="5B6871B7" w14:textId="3AB811C3">
      <w:pPr>
        <w:shd w:val="clear" w:color="auto" w:fill="FAFA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424242"/>
          <w:lang w:bidi="hi-IN"/>
        </w:rPr>
      </w:pPr>
      <w:r w:rsidRPr="00843F57">
        <w:rPr>
          <w:b/>
          <w:sz w:val="32"/>
          <w:szCs w:val="32"/>
          <w:u w:val="single"/>
        </w:rPr>
        <w:t>Strength</w:t>
      </w:r>
    </w:p>
    <w:p w:rsidR="009C6F2B" w:rsidRPr="009C6F2B" w:rsidP="00C2735D" w14:paraId="5B6871B8" w14:textId="77777777">
      <w:pPr>
        <w:numPr>
          <w:ilvl w:val="1"/>
          <w:numId w:val="5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9C6F2B">
        <w:rPr>
          <w:rFonts w:ascii="Times New Roman" w:hAnsi="Times New Roman" w:cs="Times New Roman"/>
        </w:rPr>
        <w:t>Ability to rapidly build relationship and set up trust.</w:t>
      </w:r>
    </w:p>
    <w:p w:rsidR="00F924EB" w:rsidRPr="00BB31F0" w:rsidP="00C2735D" w14:paraId="322C5995" w14:textId="6434D070">
      <w:pPr>
        <w:numPr>
          <w:ilvl w:val="1"/>
          <w:numId w:val="52"/>
        </w:numPr>
        <w:suppressAutoHyphens/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9C6F2B">
        <w:rPr>
          <w:rFonts w:ascii="Times New Roman" w:hAnsi="Times New Roman" w:cs="Times New Roman"/>
        </w:rPr>
        <w:t>Ability to cope up with different situations.</w:t>
      </w:r>
    </w:p>
    <w:p w:rsidR="00C050AF" w:rsidRPr="00BB31F0" w:rsidP="00F40BFA" w14:paraId="5B6871BB" w14:textId="03E1F66A">
      <w:pPr>
        <w:pStyle w:val="Title"/>
        <w:spacing w:line="360" w:lineRule="auto"/>
        <w:rPr>
          <w:b/>
          <w:sz w:val="32"/>
          <w:szCs w:val="32"/>
          <w:u w:val="single"/>
        </w:rPr>
      </w:pPr>
      <w:r w:rsidRPr="00BB31F0">
        <w:rPr>
          <w:b/>
          <w:sz w:val="32"/>
          <w:szCs w:val="32"/>
          <w:u w:val="single"/>
        </w:rPr>
        <w:t>Interest &amp; Hobbies</w:t>
      </w:r>
    </w:p>
    <w:p w:rsidR="00075CD4" w:rsidRPr="00075CD4" w:rsidP="00C2735D" w14:paraId="5B6871BC" w14:textId="4A7F9C05">
      <w:pPr>
        <w:numPr>
          <w:ilvl w:val="0"/>
          <w:numId w:val="53"/>
        </w:numPr>
        <w:suppressAutoHyphens/>
        <w:spacing w:after="0" w:line="360" w:lineRule="auto"/>
        <w:rPr>
          <w:rFonts w:ascii="Times New Roman" w:hAnsi="Times New Roman" w:cs="Times New Roman"/>
        </w:rPr>
      </w:pPr>
      <w:r w:rsidRPr="00075CD4">
        <w:rPr>
          <w:rFonts w:ascii="Times New Roman" w:hAnsi="Times New Roman" w:cs="Times New Roman"/>
        </w:rPr>
        <w:t>Internet browsing</w:t>
      </w:r>
    </w:p>
    <w:p w:rsidR="00E4414A" w:rsidRPr="00BB31F0" w:rsidP="00C2735D" w14:paraId="5B6871BE" w14:textId="562DB3FE">
      <w:pPr>
        <w:numPr>
          <w:ilvl w:val="0"/>
          <w:numId w:val="53"/>
        </w:numPr>
        <w:suppressAutoHyphens/>
        <w:spacing w:after="0" w:line="360" w:lineRule="auto"/>
        <w:rPr>
          <w:rFonts w:ascii="Times New Roman" w:hAnsi="Times New Roman" w:cs="Times New Roman"/>
        </w:rPr>
      </w:pPr>
      <w:r w:rsidRPr="00075CD4">
        <w:rPr>
          <w:rFonts w:ascii="Times New Roman" w:hAnsi="Times New Roman" w:cs="Times New Roman"/>
        </w:rPr>
        <w:t>Playing cricket</w:t>
      </w:r>
    </w:p>
    <w:p w:rsidR="00075CD4" w:rsidRPr="00BB31F0" w:rsidP="00F40BFA" w14:paraId="5B6871C1" w14:textId="77777777">
      <w:pPr>
        <w:pStyle w:val="Title"/>
        <w:spacing w:line="360" w:lineRule="auto"/>
        <w:rPr>
          <w:b/>
          <w:sz w:val="32"/>
          <w:szCs w:val="32"/>
          <w:u w:val="single"/>
        </w:rPr>
      </w:pPr>
      <w:r w:rsidRPr="00BB31F0">
        <w:rPr>
          <w:b/>
          <w:sz w:val="32"/>
          <w:szCs w:val="32"/>
          <w:u w:val="single"/>
        </w:rPr>
        <w:t>Personal Details</w:t>
      </w:r>
    </w:p>
    <w:p w:rsidR="00075CD4" w:rsidRPr="007845B0" w:rsidP="00F40BFA" w14:paraId="5B6871C2" w14:textId="41623346">
      <w:pPr>
        <w:numPr>
          <w:ilvl w:val="0"/>
          <w:numId w:val="25"/>
        </w:numPr>
        <w:suppressAutoHyphens/>
        <w:spacing w:after="0" w:line="360" w:lineRule="auto"/>
        <w:rPr>
          <w:rFonts w:ascii="Garamond" w:hAnsi="Garamond" w:cs="Garamond"/>
          <w:b/>
        </w:rPr>
      </w:pPr>
      <w:r w:rsidRPr="007845B0">
        <w:rPr>
          <w:rFonts w:ascii="Garamond" w:hAnsi="Garamond" w:cs="Arial"/>
          <w:b/>
        </w:rPr>
        <w:t xml:space="preserve">Name                             </w:t>
      </w:r>
      <w:r w:rsidR="00E36F76">
        <w:rPr>
          <w:rFonts w:ascii="Garamond" w:hAnsi="Garamond" w:cs="Arial"/>
          <w:b/>
        </w:rPr>
        <w:t>-            Abhishek Pal</w:t>
      </w:r>
      <w:r w:rsidRPr="007845B0">
        <w:rPr>
          <w:rFonts w:ascii="Garamond" w:hAnsi="Garamond" w:cs="Arial"/>
          <w:b/>
        </w:rPr>
        <w:t xml:space="preserve">               </w:t>
      </w:r>
    </w:p>
    <w:p w:rsidR="00075CD4" w:rsidRPr="007845B0" w:rsidP="00F40BFA" w14:paraId="5B6871C3" w14:textId="0FC6E442">
      <w:pPr>
        <w:numPr>
          <w:ilvl w:val="0"/>
          <w:numId w:val="25"/>
        </w:numPr>
        <w:suppressAutoHyphens/>
        <w:spacing w:after="0" w:line="360" w:lineRule="auto"/>
        <w:rPr>
          <w:rFonts w:ascii="Garamond" w:hAnsi="Garamond" w:cs="Garamond"/>
          <w:b/>
        </w:rPr>
      </w:pPr>
      <w:r w:rsidRPr="007845B0">
        <w:rPr>
          <w:rFonts w:ascii="Garamond" w:hAnsi="Garamond" w:cs="Arial"/>
          <w:b/>
        </w:rPr>
        <w:t xml:space="preserve">Father’s Name              </w:t>
      </w:r>
      <w:r w:rsidR="00E36F76">
        <w:rPr>
          <w:rFonts w:ascii="Garamond" w:hAnsi="Garamond" w:cs="Arial"/>
          <w:b/>
        </w:rPr>
        <w:t>-</w:t>
      </w:r>
      <w:r w:rsidRPr="007845B0">
        <w:rPr>
          <w:rFonts w:ascii="Garamond" w:hAnsi="Garamond" w:cs="Arial"/>
          <w:b/>
        </w:rPr>
        <w:t xml:space="preserve">            </w:t>
      </w:r>
      <w:r w:rsidR="00E36F76">
        <w:rPr>
          <w:rFonts w:ascii="Garamond" w:hAnsi="Garamond" w:cs="Arial"/>
          <w:b/>
        </w:rPr>
        <w:t>Naresh Pal</w:t>
      </w:r>
      <w:r w:rsidRPr="007845B0">
        <w:rPr>
          <w:rFonts w:ascii="Garamond" w:hAnsi="Garamond" w:cs="Arial"/>
          <w:b/>
        </w:rPr>
        <w:t xml:space="preserve">  </w:t>
      </w:r>
      <w:r w:rsidRPr="007845B0">
        <w:rPr>
          <w:rFonts w:ascii="Times New Roman" w:hAnsi="Times New Roman" w:cs="Times New Roman"/>
          <w:b/>
        </w:rPr>
        <w:t xml:space="preserve">  </w:t>
      </w:r>
    </w:p>
    <w:p w:rsidR="00075CD4" w:rsidRPr="007845B0" w:rsidP="00F40BFA" w14:paraId="5B6871C5" w14:textId="63CDC033">
      <w:pPr>
        <w:numPr>
          <w:ilvl w:val="0"/>
          <w:numId w:val="25"/>
        </w:numPr>
        <w:suppressAutoHyphens/>
        <w:spacing w:after="0" w:line="360" w:lineRule="auto"/>
        <w:rPr>
          <w:rFonts w:ascii="Garamond" w:hAnsi="Garamond" w:cs="Garamond"/>
          <w:b/>
        </w:rPr>
      </w:pPr>
      <w:r w:rsidRPr="007845B0">
        <w:rPr>
          <w:rFonts w:ascii="Garamond" w:hAnsi="Garamond" w:cs="Garamond"/>
          <w:b/>
        </w:rPr>
        <w:t>Language Known</w:t>
      </w:r>
      <w:r w:rsidRPr="007845B0">
        <w:rPr>
          <w:rFonts w:ascii="Garamond" w:hAnsi="Garamond" w:cs="Garamond"/>
          <w:b/>
        </w:rPr>
        <w:tab/>
      </w:r>
      <w:r w:rsidR="00E36F76">
        <w:rPr>
          <w:rFonts w:ascii="Garamond" w:hAnsi="Garamond" w:cs="Garamond"/>
          <w:b/>
        </w:rPr>
        <w:t xml:space="preserve">   -</w:t>
      </w:r>
      <w:r w:rsidR="005A2182">
        <w:rPr>
          <w:rFonts w:ascii="Garamond" w:hAnsi="Garamond" w:cs="Garamond"/>
          <w:b/>
        </w:rPr>
        <w:t xml:space="preserve">            </w:t>
      </w:r>
      <w:r w:rsidR="00607FF8">
        <w:rPr>
          <w:rFonts w:ascii="Garamond" w:hAnsi="Garamond" w:cs="Garamond"/>
          <w:b/>
        </w:rPr>
        <w:t xml:space="preserve"> </w:t>
      </w:r>
      <w:r w:rsidR="005A2182">
        <w:rPr>
          <w:rFonts w:ascii="Garamond" w:hAnsi="Garamond" w:cs="Garamond"/>
          <w:b/>
        </w:rPr>
        <w:t>Hindi, English</w:t>
      </w:r>
    </w:p>
    <w:p w:rsidR="00075CD4" w:rsidRPr="007845B0" w:rsidP="00F40BFA" w14:paraId="5B6871C7" w14:textId="03D39C8D">
      <w:pPr>
        <w:numPr>
          <w:ilvl w:val="0"/>
          <w:numId w:val="25"/>
        </w:numPr>
        <w:suppressAutoHyphens/>
        <w:spacing w:after="0" w:line="360" w:lineRule="auto"/>
        <w:rPr>
          <w:rFonts w:ascii="Garamond" w:hAnsi="Garamond" w:cs="Garamond"/>
          <w:b/>
        </w:rPr>
      </w:pPr>
      <w:r w:rsidRPr="007845B0">
        <w:rPr>
          <w:rFonts w:ascii="Garamond" w:hAnsi="Garamond" w:cs="Garamond"/>
          <w:b/>
        </w:rPr>
        <w:t>Nationality/Religion</w:t>
      </w:r>
      <w:r w:rsidRPr="007845B0">
        <w:rPr>
          <w:rFonts w:ascii="Garamond" w:hAnsi="Garamond" w:cs="Garamond"/>
          <w:b/>
        </w:rPr>
        <w:tab/>
      </w:r>
      <w:r w:rsidR="005A2182">
        <w:rPr>
          <w:rFonts w:ascii="Garamond" w:hAnsi="Garamond" w:cs="Garamond"/>
          <w:b/>
        </w:rPr>
        <w:t xml:space="preserve">   -              Indian/Hindu</w:t>
      </w:r>
    </w:p>
    <w:p w:rsidR="0019560B" w:rsidRPr="009E6AFE" w:rsidP="00F40BFA" w14:paraId="5D83AFBE" w14:textId="28E40F63">
      <w:pPr>
        <w:tabs>
          <w:tab w:val="left" w:pos="7040"/>
        </w:tabs>
        <w:spacing w:line="360" w:lineRule="auto"/>
        <w:rPr>
          <w:rFonts w:ascii="Garamond" w:hAnsi="Garamond" w:cs="Garamond"/>
          <w:b/>
          <w:sz w:val="14"/>
        </w:rPr>
      </w:pPr>
      <w:r>
        <w:rPr>
          <w:rFonts w:ascii="Garamond" w:hAnsi="Garamond" w:cs="Garamond"/>
          <w:b/>
          <w:sz w:val="14"/>
        </w:rPr>
        <w:tab/>
      </w:r>
    </w:p>
    <w:p w:rsidR="00DE67D0" w:rsidRPr="00BB31F0" w:rsidP="00F40BFA" w14:paraId="5B6871C9" w14:textId="12FBB60C">
      <w:pPr>
        <w:pStyle w:val="Title"/>
        <w:spacing w:line="360" w:lineRule="auto"/>
        <w:rPr>
          <w:b/>
          <w:sz w:val="32"/>
          <w:szCs w:val="32"/>
          <w:u w:val="single"/>
        </w:rPr>
      </w:pPr>
      <w:r w:rsidRPr="00BB31F0">
        <w:rPr>
          <w:b/>
          <w:sz w:val="32"/>
          <w:szCs w:val="32"/>
          <w:u w:val="single"/>
        </w:rPr>
        <w:t>Declaration</w:t>
      </w:r>
    </w:p>
    <w:p w:rsidR="00DE67D0" w:rsidP="00F40BFA" w14:paraId="5B6871CB" w14:textId="4511E983">
      <w:pPr>
        <w:pStyle w:val="ListParagraph"/>
        <w:spacing w:line="360" w:lineRule="auto"/>
        <w:ind w:left="0"/>
        <w:rPr>
          <w:rFonts w:ascii="Garamond" w:hAnsi="Garamond" w:cs="Garamond"/>
          <w:b/>
          <w:sz w:val="12"/>
        </w:rPr>
      </w:pPr>
      <w:r w:rsidRPr="00DE67D0">
        <w:rPr>
          <w:rFonts w:ascii="Times New Roman" w:hAnsi="Times New Roman" w:cs="Times New Roman"/>
        </w:rPr>
        <w:t xml:space="preserve">I do hereby declare that the </w:t>
      </w:r>
      <w:r w:rsidR="00A736E6">
        <w:rPr>
          <w:rFonts w:ascii="Times New Roman" w:hAnsi="Times New Roman" w:cs="Times New Roman"/>
        </w:rPr>
        <w:t>given</w:t>
      </w:r>
      <w:r w:rsidRPr="00DE67D0">
        <w:rPr>
          <w:rFonts w:ascii="Times New Roman" w:hAnsi="Times New Roman" w:cs="Times New Roman"/>
        </w:rPr>
        <w:t xml:space="preserve"> information is true to the best of my knowledge</w:t>
      </w:r>
      <w:r>
        <w:rPr>
          <w:b/>
          <w:szCs w:val="20"/>
        </w:rPr>
        <w:t>.</w:t>
      </w:r>
    </w:p>
    <w:p w:rsidR="00DE67D0" w:rsidRPr="00DE67D0" w:rsidP="00F40BFA" w14:paraId="5B6871CE" w14:textId="4C49C4D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Abhishek Pal</w:t>
      </w:r>
    </w:p>
    <w:p w:rsidR="00F924EB" w:rsidRPr="00DE67D0" w14:paraId="561E46D1" w14:textId="77777777">
      <w:pPr>
        <w:spacing w:line="360" w:lineRule="auto"/>
        <w:rPr>
          <w:rFonts w:ascii="Times New Roman" w:hAnsi="Times New Roman" w:cs="Times New Roma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9"/>
          </v:shape>
        </w:pict>
      </w:r>
    </w:p>
    <w:sectPr w:rsidSect="00F924EB">
      <w:headerReference w:type="even" r:id="rId10"/>
      <w:headerReference w:type="default" r:id="rId11"/>
      <w:headerReference w:type="first" r:id="rId12"/>
      <w:pgSz w:w="12240" w:h="15840" w:code="1"/>
      <w:pgMar w:top="634" w:right="720" w:bottom="540" w:left="720" w:header="720" w:footer="720" w:gutter="0"/>
      <w:pgBorders w:offsetFrom="page">
        <w:top w:val="single" w:sz="8" w:space="24" w:color="4F81BD" w:themeColor="accent1"/>
        <w:left w:val="single" w:sz="8" w:space="24" w:color="4F81BD" w:themeColor="accent1"/>
        <w:bottom w:val="single" w:sz="8" w:space="24" w:color="4F81BD" w:themeColor="accent1"/>
        <w:right w:val="single" w:sz="8" w:space="24" w:color="4F81BD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255E" w14:paraId="567864B5" w14:textId="304844B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658495"/>
              <wp:effectExtent l="0" t="0" r="0" b="1905"/>
              <wp:wrapNone/>
              <wp:docPr id="305223313" name="Text Box 2" descr="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658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7255E" w:rsidRPr="00D7255E" w:rsidP="00D7255E" w14:textId="29016E5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0080"/>
                            </w:rPr>
                          </w:pPr>
                          <w:r w:rsidRPr="00D7255E">
                            <w:rPr>
                              <w:rFonts w:ascii="Calibri" w:eastAsia="Calibri" w:hAnsi="Calibri" w:cs="Calibri"/>
                              <w:noProof/>
                              <w:color w:val="80008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17500" rIns="381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internal" style="width:34.95pt;height:51.85pt;margin-top:0;margin-left:-16.25pt;mso-height-percent:0;mso-height-relative:margin;mso-position-horizontal:righ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1312" filled="f" stroked="f">
              <v:textbox style="mso-fit-shape-to-text:t" inset="0,25pt,30pt,0">
                <w:txbxContent>
                  <w:p w:rsidR="00D7255E" w:rsidRPr="00D7255E" w:rsidP="00D7255E" w14:paraId="214D2E99" w14:textId="29016E5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0080"/>
                      </w:rPr>
                    </w:pPr>
                    <w:r w:rsidRPr="00D7255E">
                      <w:rPr>
                        <w:rFonts w:ascii="Calibri" w:eastAsia="Calibri" w:hAnsi="Calibri" w:cs="Calibri"/>
                        <w:noProof/>
                        <w:color w:val="80008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255E" w14:paraId="4D01AEF9" w14:textId="70DC49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658495"/>
              <wp:effectExtent l="0" t="0" r="0" b="1905"/>
              <wp:wrapNone/>
              <wp:docPr id="1319536642" name="Text Box 3" descr="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658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7255E" w:rsidRPr="00D7255E" w:rsidP="00D7255E" w14:textId="2527AC3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0080"/>
                            </w:rPr>
                          </w:pPr>
                          <w:r w:rsidRPr="00D7255E">
                            <w:rPr>
                              <w:rFonts w:ascii="Calibri" w:eastAsia="Calibri" w:hAnsi="Calibri" w:cs="Calibri"/>
                              <w:noProof/>
                              <w:color w:val="80008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17500" rIns="381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internal" style="width:34.95pt;height:51.85pt;margin-top:0;margin-left:-16.25pt;mso-height-percent:0;mso-height-relative:margin;mso-position-horizontal:righ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3360" filled="f" stroked="f">
              <v:textbox style="mso-fit-shape-to-text:t" inset="0,25pt,30pt,0">
                <w:txbxContent>
                  <w:p w:rsidR="00D7255E" w:rsidRPr="00D7255E" w:rsidP="00D7255E" w14:paraId="7B591FD8" w14:textId="2527AC3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0080"/>
                      </w:rPr>
                    </w:pPr>
                    <w:r w:rsidRPr="00D7255E">
                      <w:rPr>
                        <w:rFonts w:ascii="Calibri" w:eastAsia="Calibri" w:hAnsi="Calibri" w:cs="Calibri"/>
                        <w:noProof/>
                        <w:color w:val="80008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255E" w14:paraId="545138F7" w14:textId="0CEAF5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658495"/>
              <wp:effectExtent l="0" t="0" r="0" b="1905"/>
              <wp:wrapNone/>
              <wp:docPr id="1742510175" name="Text Box 1" descr="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658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7255E" w:rsidRPr="00D7255E" w:rsidP="00D7255E" w14:textId="671CF7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0080"/>
                            </w:rPr>
                          </w:pPr>
                          <w:r w:rsidRPr="00D7255E">
                            <w:rPr>
                              <w:rFonts w:ascii="Calibri" w:eastAsia="Calibri" w:hAnsi="Calibri" w:cs="Calibri"/>
                              <w:noProof/>
                              <w:color w:val="80008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17500" rIns="381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internal" style="width:34.95pt;height:51.85pt;margin-top:0;margin-left:-16.25pt;mso-height-percent:0;mso-height-relative:margin;mso-position-horizontal:righ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59264" filled="f" stroked="f">
              <v:textbox style="mso-fit-shape-to-text:t" inset="0,25pt,30pt,0">
                <w:txbxContent>
                  <w:p w:rsidR="00D7255E" w:rsidRPr="00D7255E" w:rsidP="00D7255E" w14:paraId="200E7EA3" w14:textId="671CF7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0080"/>
                      </w:rPr>
                    </w:pPr>
                    <w:r w:rsidRPr="00D7255E">
                      <w:rPr>
                        <w:rFonts w:ascii="Calibri" w:eastAsia="Calibri" w:hAnsi="Calibri" w:cs="Calibri"/>
                        <w:noProof/>
                        <w:color w:val="80008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mc:AlternateContent>
      <mc:Choice Requires="v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12048248" o:spid="_x0000_i1025" type="#_x0000_t75" style="width:11.5pt;height:11.5pt" o:bullet="t">
            <v:imagedata r:id="rId1" o:title=""/>
          </v:shape>
        </w:pict>
      </mc:Choice>
      <mc:Fallback>
        <w:drawing>
          <wp:inline distT="0" distB="0" distL="0" distR="0">
            <wp:extent cx="146050" cy="146050"/>
            <wp:effectExtent l="0" t="0" r="0" b="0"/>
            <wp:docPr id="2012048248" name="Picture 2012048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>
    <w:nsid w:val="00000001"/>
    <w:multiLevelType w:val="singleLevel"/>
    <w:tmpl w:val="00000001"/>
    <w:name w:val="WW8Num3"/>
    <w:lvl w:ilvl="0">
      <w:start w:val="1"/>
      <w:numFmt w:val="bullet"/>
      <w:lvlText w:val=""/>
      <w:lvlJc w:val="left"/>
      <w:pPr>
        <w:tabs>
          <w:tab w:val="num" w:pos="-540"/>
        </w:tabs>
        <w:ind w:left="180" w:hanging="360"/>
      </w:pPr>
      <w:rPr>
        <w:rFonts w:ascii="Wingdings" w:hAnsi="Wingdings" w:cs="Wingdings"/>
      </w:rPr>
    </w:lvl>
  </w:abstractNum>
  <w:abstractNum w:abstractNumId="1">
    <w:nsid w:val="00000002"/>
    <w:multiLevelType w:val="singleLevel"/>
    <w:tmpl w:val="00000002"/>
    <w:name w:val="WW8Num5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2">
    <w:nsid w:val="00000003"/>
    <w:multiLevelType w:val="multilevel"/>
    <w:tmpl w:val="00000003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/>
      </w:rPr>
    </w:lvl>
    <w:lvl w:ilvl="1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</w:abstractNum>
  <w:abstractNum w:abstractNumId="3">
    <w:nsid w:val="00000004"/>
    <w:multiLevelType w:val="singleLevel"/>
    <w:tmpl w:val="00000004"/>
    <w:name w:val="WW8Num11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000000"/>
      </w:rPr>
    </w:lvl>
  </w:abstractNum>
  <w:abstractNum w:abstractNumId="4">
    <w:nsid w:val="00000005"/>
    <w:multiLevelType w:val="singleLevel"/>
    <w:tmpl w:val="00000005"/>
    <w:name w:val="WW8Num15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5">
    <w:nsid w:val="00AD1EB7"/>
    <w:multiLevelType w:val="hybridMultilevel"/>
    <w:tmpl w:val="0F7AFC8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1D9049F"/>
    <w:multiLevelType w:val="hybridMultilevel"/>
    <w:tmpl w:val="DB40B6D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4E27201"/>
    <w:multiLevelType w:val="hybridMultilevel"/>
    <w:tmpl w:val="91166768"/>
    <w:lvl w:ilvl="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05507C09"/>
    <w:multiLevelType w:val="hybridMultilevel"/>
    <w:tmpl w:val="624EAA1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A5D321D"/>
    <w:multiLevelType w:val="hybridMultilevel"/>
    <w:tmpl w:val="744A97FA"/>
    <w:lvl w:ilvl="0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>
    <w:nsid w:val="0BFB610D"/>
    <w:multiLevelType w:val="hybridMultilevel"/>
    <w:tmpl w:val="F9108B3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282B58"/>
    <w:multiLevelType w:val="hybridMultilevel"/>
    <w:tmpl w:val="0D6EB68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FD34226"/>
    <w:multiLevelType w:val="hybridMultilevel"/>
    <w:tmpl w:val="BD1A2AC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0BB06E0"/>
    <w:multiLevelType w:val="hybridMultilevel"/>
    <w:tmpl w:val="D43239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3501458"/>
    <w:multiLevelType w:val="hybridMultilevel"/>
    <w:tmpl w:val="344E09E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4024EE0"/>
    <w:multiLevelType w:val="multilevel"/>
    <w:tmpl w:val="3FEC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9F46CE2"/>
    <w:multiLevelType w:val="hybridMultilevel"/>
    <w:tmpl w:val="B6B240C6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1D8B205D"/>
    <w:multiLevelType w:val="hybridMultilevel"/>
    <w:tmpl w:val="9CF03F8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EBA73B1"/>
    <w:multiLevelType w:val="multilevel"/>
    <w:tmpl w:val="185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CD6323"/>
    <w:multiLevelType w:val="hybridMultilevel"/>
    <w:tmpl w:val="0C48893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7EE0455"/>
    <w:multiLevelType w:val="hybridMultilevel"/>
    <w:tmpl w:val="CE46EE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D4028E1"/>
    <w:multiLevelType w:val="multilevel"/>
    <w:tmpl w:val="3BFCC52E"/>
    <w:lvl w:ilvl="0">
      <w:start w:val="1"/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</w:abstractNum>
  <w:abstractNum w:abstractNumId="22">
    <w:nsid w:val="31AA7753"/>
    <w:multiLevelType w:val="hybridMultilevel"/>
    <w:tmpl w:val="00E830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6615EA9"/>
    <w:multiLevelType w:val="hybridMultilevel"/>
    <w:tmpl w:val="7C4CE59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74176E0"/>
    <w:multiLevelType w:val="hybridMultilevel"/>
    <w:tmpl w:val="848C799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B35137F"/>
    <w:multiLevelType w:val="hybridMultilevel"/>
    <w:tmpl w:val="B1A80E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717C73"/>
    <w:multiLevelType w:val="hybridMultilevel"/>
    <w:tmpl w:val="19D2FCC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D1C199B"/>
    <w:multiLevelType w:val="multilevel"/>
    <w:tmpl w:val="BA526DC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</w:abstractNum>
  <w:abstractNum w:abstractNumId="28">
    <w:nsid w:val="3ECD796B"/>
    <w:multiLevelType w:val="hybridMultilevel"/>
    <w:tmpl w:val="0044A1F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0"/>
      <w:numFmt w:val="bullet"/>
      <w:lvlText w:val=""/>
      <w:lvlJc w:val="left"/>
      <w:pPr>
        <w:ind w:left="2160" w:hanging="360"/>
      </w:pPr>
      <w:rPr>
        <w:rFonts w:ascii="Times New Roman" w:hAnsi="Times New Roman" w:eastAsiaTheme="minorHAnsi" w:cs="Times New Roman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517658"/>
    <w:multiLevelType w:val="multilevel"/>
    <w:tmpl w:val="AE62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3B0798B"/>
    <w:multiLevelType w:val="multilevel"/>
    <w:tmpl w:val="3780B0FE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</w:abstractNum>
  <w:abstractNum w:abstractNumId="31">
    <w:nsid w:val="459406AC"/>
    <w:multiLevelType w:val="hybridMultilevel"/>
    <w:tmpl w:val="A10859B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96B603E"/>
    <w:multiLevelType w:val="hybridMultilevel"/>
    <w:tmpl w:val="EE12E2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08C5640"/>
    <w:multiLevelType w:val="hybridMultilevel"/>
    <w:tmpl w:val="459263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16A1A1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>
    <w:nsid w:val="56387AC0"/>
    <w:multiLevelType w:val="hybridMultilevel"/>
    <w:tmpl w:val="FA52DCA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7B75B2D"/>
    <w:multiLevelType w:val="hybridMultilevel"/>
    <w:tmpl w:val="A798EF80"/>
    <w:lvl w:ilvl="0">
      <w:start w:val="0"/>
      <w:numFmt w:val="bullet"/>
      <w:lvlText w:val=""/>
      <w:lvlJc w:val="left"/>
      <w:pPr>
        <w:ind w:left="720" w:hanging="360"/>
      </w:pPr>
      <w:rPr>
        <w:rFonts w:ascii="Arial" w:hAnsi="Arial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9892A95"/>
    <w:multiLevelType w:val="hybridMultilevel"/>
    <w:tmpl w:val="A754F304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BDF3BB5"/>
    <w:multiLevelType w:val="multilevel"/>
    <w:tmpl w:val="8FD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64CA53DC"/>
    <w:multiLevelType w:val="multilevel"/>
    <w:tmpl w:val="5818F44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</w:abstractNum>
  <w:abstractNum w:abstractNumId="40">
    <w:nsid w:val="64ED3209"/>
    <w:multiLevelType w:val="hybridMultilevel"/>
    <w:tmpl w:val="6A5E3A7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6075B38"/>
    <w:multiLevelType w:val="multilevel"/>
    <w:tmpl w:val="BA10A5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6602FFF"/>
    <w:multiLevelType w:val="hybridMultilevel"/>
    <w:tmpl w:val="005C089E"/>
    <w:lvl w:ilvl="0">
      <w:start w:val="0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75B6202"/>
    <w:multiLevelType w:val="hybridMultilevel"/>
    <w:tmpl w:val="76B47ACA"/>
    <w:lvl w:ilvl="0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4">
    <w:nsid w:val="67625659"/>
    <w:multiLevelType w:val="multilevel"/>
    <w:tmpl w:val="AFE433C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>
    <w:nsid w:val="696E6720"/>
    <w:multiLevelType w:val="hybridMultilevel"/>
    <w:tmpl w:val="15F6CF4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A076559"/>
    <w:multiLevelType w:val="hybridMultilevel"/>
    <w:tmpl w:val="2D4E52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AE522C5"/>
    <w:multiLevelType w:val="hybridMultilevel"/>
    <w:tmpl w:val="D26C22B4"/>
    <w:lvl w:ilvl="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8">
    <w:nsid w:val="6C5B1FAA"/>
    <w:multiLevelType w:val="hybridMultilevel"/>
    <w:tmpl w:val="E9ECC56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07E6218"/>
    <w:multiLevelType w:val="hybridMultilevel"/>
    <w:tmpl w:val="D66204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8ED5BBE"/>
    <w:multiLevelType w:val="hybridMultilevel"/>
    <w:tmpl w:val="4BC2C86C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CD666AA"/>
    <w:multiLevelType w:val="hybridMultilevel"/>
    <w:tmpl w:val="BDF8891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DF04040"/>
    <w:multiLevelType w:val="hybridMultilevel"/>
    <w:tmpl w:val="0B8C491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9"/>
  </w:num>
  <w:num w:numId="4">
    <w:abstractNumId w:val="9"/>
  </w:num>
  <w:num w:numId="5">
    <w:abstractNumId w:val="33"/>
  </w:num>
  <w:num w:numId="6">
    <w:abstractNumId w:val="51"/>
  </w:num>
  <w:num w:numId="7">
    <w:abstractNumId w:val="47"/>
  </w:num>
  <w:num w:numId="8">
    <w:abstractNumId w:val="16"/>
  </w:num>
  <w:num w:numId="9">
    <w:abstractNumId w:val="10"/>
  </w:num>
  <w:num w:numId="10">
    <w:abstractNumId w:val="2"/>
  </w:num>
  <w:num w:numId="11">
    <w:abstractNumId w:val="1"/>
  </w:num>
  <w:num w:numId="12">
    <w:abstractNumId w:val="4"/>
  </w:num>
  <w:num w:numId="13">
    <w:abstractNumId w:val="34"/>
  </w:num>
  <w:num w:numId="14">
    <w:abstractNumId w:val="44"/>
  </w:num>
  <w:num w:numId="15">
    <w:abstractNumId w:val="19"/>
  </w:num>
  <w:num w:numId="16">
    <w:abstractNumId w:val="28"/>
  </w:num>
  <w:num w:numId="17">
    <w:abstractNumId w:val="43"/>
  </w:num>
  <w:num w:numId="18">
    <w:abstractNumId w:val="37"/>
  </w:num>
  <w:num w:numId="19">
    <w:abstractNumId w:val="20"/>
  </w:num>
  <w:num w:numId="20">
    <w:abstractNumId w:val="39"/>
  </w:num>
  <w:num w:numId="21">
    <w:abstractNumId w:val="27"/>
  </w:num>
  <w:num w:numId="22">
    <w:abstractNumId w:val="12"/>
  </w:num>
  <w:num w:numId="23">
    <w:abstractNumId w:val="48"/>
  </w:num>
  <w:num w:numId="24">
    <w:abstractNumId w:val="32"/>
  </w:num>
  <w:num w:numId="25">
    <w:abstractNumId w:val="13"/>
  </w:num>
  <w:num w:numId="26">
    <w:abstractNumId w:val="22"/>
  </w:num>
  <w:num w:numId="27">
    <w:abstractNumId w:val="50"/>
  </w:num>
  <w:num w:numId="28">
    <w:abstractNumId w:val="31"/>
  </w:num>
  <w:num w:numId="29">
    <w:abstractNumId w:val="23"/>
  </w:num>
  <w:num w:numId="30">
    <w:abstractNumId w:val="45"/>
  </w:num>
  <w:num w:numId="31">
    <w:abstractNumId w:val="11"/>
  </w:num>
  <w:num w:numId="32">
    <w:abstractNumId w:val="52"/>
  </w:num>
  <w:num w:numId="33">
    <w:abstractNumId w:val="35"/>
  </w:num>
  <w:num w:numId="34">
    <w:abstractNumId w:val="26"/>
  </w:num>
  <w:num w:numId="35">
    <w:abstractNumId w:val="46"/>
  </w:num>
  <w:num w:numId="36">
    <w:abstractNumId w:val="40"/>
  </w:num>
  <w:num w:numId="37">
    <w:abstractNumId w:val="6"/>
  </w:num>
  <w:num w:numId="38">
    <w:abstractNumId w:val="42"/>
  </w:num>
  <w:num w:numId="39">
    <w:abstractNumId w:val="5"/>
  </w:num>
  <w:num w:numId="40">
    <w:abstractNumId w:val="7"/>
  </w:num>
  <w:num w:numId="41">
    <w:abstractNumId w:val="8"/>
  </w:num>
  <w:num w:numId="42">
    <w:abstractNumId w:val="17"/>
  </w:num>
  <w:num w:numId="43">
    <w:abstractNumId w:val="14"/>
  </w:num>
  <w:num w:numId="44">
    <w:abstractNumId w:val="36"/>
  </w:num>
  <w:num w:numId="45">
    <w:abstractNumId w:val="25"/>
  </w:num>
  <w:num w:numId="46">
    <w:abstractNumId w:val="29"/>
  </w:num>
  <w:num w:numId="47">
    <w:abstractNumId w:val="41"/>
  </w:num>
  <w:num w:numId="48">
    <w:abstractNumId w:val="18"/>
  </w:num>
  <w:num w:numId="49">
    <w:abstractNumId w:val="15"/>
  </w:num>
  <w:num w:numId="50">
    <w:abstractNumId w:val="15"/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>
    <w:abstractNumId w:val="15"/>
    <w:lvlOverride w:ilvl="1">
      <w:lvl w:ilvl="1">
        <w:start w:val="0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>
    <w:abstractNumId w:val="30"/>
  </w:num>
  <w:num w:numId="53">
    <w:abstractNumId w:val="21"/>
  </w:num>
  <w:num w:numId="54">
    <w:abstractNumId w:val="38"/>
  </w:num>
  <w:num w:numId="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DA"/>
    <w:rsid w:val="0000684A"/>
    <w:rsid w:val="00010274"/>
    <w:rsid w:val="00012298"/>
    <w:rsid w:val="000122BE"/>
    <w:rsid w:val="00021713"/>
    <w:rsid w:val="0002270E"/>
    <w:rsid w:val="00072639"/>
    <w:rsid w:val="00075CD4"/>
    <w:rsid w:val="00076CF9"/>
    <w:rsid w:val="0008225A"/>
    <w:rsid w:val="00084419"/>
    <w:rsid w:val="00097A22"/>
    <w:rsid w:val="000A1C7B"/>
    <w:rsid w:val="000A3BD1"/>
    <w:rsid w:val="000B4DD8"/>
    <w:rsid w:val="000C12FC"/>
    <w:rsid w:val="000C15F7"/>
    <w:rsid w:val="000D32CD"/>
    <w:rsid w:val="000D7495"/>
    <w:rsid w:val="000D7BA7"/>
    <w:rsid w:val="000E5431"/>
    <w:rsid w:val="001078A2"/>
    <w:rsid w:val="00115691"/>
    <w:rsid w:val="00134EFE"/>
    <w:rsid w:val="00136609"/>
    <w:rsid w:val="00145E1A"/>
    <w:rsid w:val="001471EB"/>
    <w:rsid w:val="001517D8"/>
    <w:rsid w:val="00164C6D"/>
    <w:rsid w:val="00166585"/>
    <w:rsid w:val="00166A93"/>
    <w:rsid w:val="001865E9"/>
    <w:rsid w:val="0019560B"/>
    <w:rsid w:val="001A35E6"/>
    <w:rsid w:val="001A734F"/>
    <w:rsid w:val="001B218D"/>
    <w:rsid w:val="001C6C2F"/>
    <w:rsid w:val="001E4D66"/>
    <w:rsid w:val="001E58CB"/>
    <w:rsid w:val="001F37B8"/>
    <w:rsid w:val="001F4C09"/>
    <w:rsid w:val="002064C4"/>
    <w:rsid w:val="002202C9"/>
    <w:rsid w:val="00223F07"/>
    <w:rsid w:val="00235566"/>
    <w:rsid w:val="0023791E"/>
    <w:rsid w:val="00252C1A"/>
    <w:rsid w:val="00254953"/>
    <w:rsid w:val="00261C9D"/>
    <w:rsid w:val="00262822"/>
    <w:rsid w:val="00262F45"/>
    <w:rsid w:val="00267E7B"/>
    <w:rsid w:val="002843DB"/>
    <w:rsid w:val="00285D2A"/>
    <w:rsid w:val="002C6F6D"/>
    <w:rsid w:val="002D51C8"/>
    <w:rsid w:val="002F5436"/>
    <w:rsid w:val="00304310"/>
    <w:rsid w:val="003060B0"/>
    <w:rsid w:val="00320FF4"/>
    <w:rsid w:val="003432F5"/>
    <w:rsid w:val="00344BE0"/>
    <w:rsid w:val="003540B5"/>
    <w:rsid w:val="0035791A"/>
    <w:rsid w:val="0037002D"/>
    <w:rsid w:val="00370B1C"/>
    <w:rsid w:val="003A3121"/>
    <w:rsid w:val="003C0D7B"/>
    <w:rsid w:val="003C469B"/>
    <w:rsid w:val="003E5235"/>
    <w:rsid w:val="003E6A8D"/>
    <w:rsid w:val="00401C68"/>
    <w:rsid w:val="00406EE3"/>
    <w:rsid w:val="00407494"/>
    <w:rsid w:val="00413CA6"/>
    <w:rsid w:val="00415952"/>
    <w:rsid w:val="0043182A"/>
    <w:rsid w:val="00443853"/>
    <w:rsid w:val="00460652"/>
    <w:rsid w:val="00465F94"/>
    <w:rsid w:val="004748F2"/>
    <w:rsid w:val="004A6417"/>
    <w:rsid w:val="004C05DA"/>
    <w:rsid w:val="004D0D9B"/>
    <w:rsid w:val="004E1574"/>
    <w:rsid w:val="004F1626"/>
    <w:rsid w:val="00500CF8"/>
    <w:rsid w:val="005032D7"/>
    <w:rsid w:val="00503654"/>
    <w:rsid w:val="005075CF"/>
    <w:rsid w:val="00512495"/>
    <w:rsid w:val="00526B99"/>
    <w:rsid w:val="00532541"/>
    <w:rsid w:val="00534783"/>
    <w:rsid w:val="0053505F"/>
    <w:rsid w:val="0053690A"/>
    <w:rsid w:val="00540268"/>
    <w:rsid w:val="0054544E"/>
    <w:rsid w:val="005601E2"/>
    <w:rsid w:val="005629B0"/>
    <w:rsid w:val="0057321C"/>
    <w:rsid w:val="00574198"/>
    <w:rsid w:val="00575159"/>
    <w:rsid w:val="00575B5F"/>
    <w:rsid w:val="00575D82"/>
    <w:rsid w:val="00586137"/>
    <w:rsid w:val="005A2182"/>
    <w:rsid w:val="005A3E1D"/>
    <w:rsid w:val="005A43B6"/>
    <w:rsid w:val="005A7FC8"/>
    <w:rsid w:val="005B58A3"/>
    <w:rsid w:val="005C3263"/>
    <w:rsid w:val="005E46DF"/>
    <w:rsid w:val="005F35F2"/>
    <w:rsid w:val="005F5773"/>
    <w:rsid w:val="005F79C0"/>
    <w:rsid w:val="00607877"/>
    <w:rsid w:val="00607FF8"/>
    <w:rsid w:val="00640E80"/>
    <w:rsid w:val="00645BC7"/>
    <w:rsid w:val="006537D7"/>
    <w:rsid w:val="00656286"/>
    <w:rsid w:val="00662BD1"/>
    <w:rsid w:val="00674E86"/>
    <w:rsid w:val="00684156"/>
    <w:rsid w:val="00684910"/>
    <w:rsid w:val="0068733F"/>
    <w:rsid w:val="006C23B3"/>
    <w:rsid w:val="006D0446"/>
    <w:rsid w:val="006E1114"/>
    <w:rsid w:val="006E5C8F"/>
    <w:rsid w:val="007103EB"/>
    <w:rsid w:val="007159DB"/>
    <w:rsid w:val="007171E6"/>
    <w:rsid w:val="007233C1"/>
    <w:rsid w:val="00723861"/>
    <w:rsid w:val="007251D9"/>
    <w:rsid w:val="00726109"/>
    <w:rsid w:val="0075391C"/>
    <w:rsid w:val="0078358B"/>
    <w:rsid w:val="007845B0"/>
    <w:rsid w:val="007932D2"/>
    <w:rsid w:val="007C3BBF"/>
    <w:rsid w:val="007C70D2"/>
    <w:rsid w:val="007C7184"/>
    <w:rsid w:val="007D1FFA"/>
    <w:rsid w:val="007D618D"/>
    <w:rsid w:val="007E2C3C"/>
    <w:rsid w:val="007F23AB"/>
    <w:rsid w:val="008201F0"/>
    <w:rsid w:val="00824F93"/>
    <w:rsid w:val="00843F57"/>
    <w:rsid w:val="00870EBB"/>
    <w:rsid w:val="0087657B"/>
    <w:rsid w:val="00876CD7"/>
    <w:rsid w:val="008869E3"/>
    <w:rsid w:val="008B41DB"/>
    <w:rsid w:val="008C0780"/>
    <w:rsid w:val="008C626A"/>
    <w:rsid w:val="008D16D6"/>
    <w:rsid w:val="008F426E"/>
    <w:rsid w:val="00912A3A"/>
    <w:rsid w:val="00944318"/>
    <w:rsid w:val="009471CB"/>
    <w:rsid w:val="009472D1"/>
    <w:rsid w:val="009720B8"/>
    <w:rsid w:val="00994982"/>
    <w:rsid w:val="009B24D5"/>
    <w:rsid w:val="009C06D5"/>
    <w:rsid w:val="009C6F2B"/>
    <w:rsid w:val="009E114D"/>
    <w:rsid w:val="009E6AFE"/>
    <w:rsid w:val="009F0FA1"/>
    <w:rsid w:val="00A02B93"/>
    <w:rsid w:val="00A24635"/>
    <w:rsid w:val="00A35E3A"/>
    <w:rsid w:val="00A3734E"/>
    <w:rsid w:val="00A70D2D"/>
    <w:rsid w:val="00A736E6"/>
    <w:rsid w:val="00A77AE7"/>
    <w:rsid w:val="00A87C77"/>
    <w:rsid w:val="00A92598"/>
    <w:rsid w:val="00AA5753"/>
    <w:rsid w:val="00AE3250"/>
    <w:rsid w:val="00B16AAF"/>
    <w:rsid w:val="00B26F62"/>
    <w:rsid w:val="00B26FA6"/>
    <w:rsid w:val="00B422A6"/>
    <w:rsid w:val="00B47EC9"/>
    <w:rsid w:val="00B51A23"/>
    <w:rsid w:val="00B6060C"/>
    <w:rsid w:val="00B62614"/>
    <w:rsid w:val="00B72657"/>
    <w:rsid w:val="00B95E7A"/>
    <w:rsid w:val="00B96550"/>
    <w:rsid w:val="00BA2C1B"/>
    <w:rsid w:val="00BA6FA0"/>
    <w:rsid w:val="00BB31F0"/>
    <w:rsid w:val="00BD2D7C"/>
    <w:rsid w:val="00BD3580"/>
    <w:rsid w:val="00BF5459"/>
    <w:rsid w:val="00C050AF"/>
    <w:rsid w:val="00C11CAA"/>
    <w:rsid w:val="00C13CC6"/>
    <w:rsid w:val="00C1412B"/>
    <w:rsid w:val="00C21D84"/>
    <w:rsid w:val="00C25216"/>
    <w:rsid w:val="00C2735D"/>
    <w:rsid w:val="00C3462B"/>
    <w:rsid w:val="00C4346E"/>
    <w:rsid w:val="00C62B4E"/>
    <w:rsid w:val="00C7130D"/>
    <w:rsid w:val="00C82050"/>
    <w:rsid w:val="00C82BA7"/>
    <w:rsid w:val="00C90CC9"/>
    <w:rsid w:val="00C936E9"/>
    <w:rsid w:val="00C97139"/>
    <w:rsid w:val="00CA1404"/>
    <w:rsid w:val="00CA6056"/>
    <w:rsid w:val="00CC16D4"/>
    <w:rsid w:val="00CC4DAD"/>
    <w:rsid w:val="00D03044"/>
    <w:rsid w:val="00D07E1C"/>
    <w:rsid w:val="00D103FA"/>
    <w:rsid w:val="00D336F3"/>
    <w:rsid w:val="00D41C1A"/>
    <w:rsid w:val="00D45286"/>
    <w:rsid w:val="00D54AC5"/>
    <w:rsid w:val="00D6058D"/>
    <w:rsid w:val="00D613AC"/>
    <w:rsid w:val="00D62489"/>
    <w:rsid w:val="00D67802"/>
    <w:rsid w:val="00D7255E"/>
    <w:rsid w:val="00D735C6"/>
    <w:rsid w:val="00D744A9"/>
    <w:rsid w:val="00DA5363"/>
    <w:rsid w:val="00DB5DB1"/>
    <w:rsid w:val="00DC362C"/>
    <w:rsid w:val="00DD07BF"/>
    <w:rsid w:val="00DD2B5F"/>
    <w:rsid w:val="00DE67D0"/>
    <w:rsid w:val="00E021F0"/>
    <w:rsid w:val="00E059C1"/>
    <w:rsid w:val="00E2091F"/>
    <w:rsid w:val="00E36F76"/>
    <w:rsid w:val="00E42228"/>
    <w:rsid w:val="00E4369B"/>
    <w:rsid w:val="00E4414A"/>
    <w:rsid w:val="00E45DFB"/>
    <w:rsid w:val="00E56DB3"/>
    <w:rsid w:val="00E70314"/>
    <w:rsid w:val="00E744A0"/>
    <w:rsid w:val="00E83B8D"/>
    <w:rsid w:val="00EB333D"/>
    <w:rsid w:val="00EC03FE"/>
    <w:rsid w:val="00F24C3B"/>
    <w:rsid w:val="00F275DA"/>
    <w:rsid w:val="00F40BFA"/>
    <w:rsid w:val="00F52981"/>
    <w:rsid w:val="00F62F0B"/>
    <w:rsid w:val="00F714D4"/>
    <w:rsid w:val="00F82C96"/>
    <w:rsid w:val="00F924EB"/>
    <w:rsid w:val="00F92C4D"/>
    <w:rsid w:val="00F9415C"/>
    <w:rsid w:val="00FB7920"/>
    <w:rsid w:val="00FC0A90"/>
    <w:rsid w:val="00FC4613"/>
    <w:rsid w:val="00FD7218"/>
    <w:rsid w:val="00FE386D"/>
    <w:rsid w:val="00FE6C9B"/>
    <w:rsid w:val="00FF5D1E"/>
  </w:rsids>
  <m:mathPr>
    <m:mathFont m:val="Cambria Math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22F886F-E086-CE44-903D-6E7259C7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4EB"/>
  </w:style>
  <w:style w:type="paragraph" w:styleId="Heading1">
    <w:name w:val="heading 1"/>
    <w:basedOn w:val="Normal"/>
    <w:next w:val="Normal"/>
    <w:link w:val="Heading1Char"/>
    <w:uiPriority w:val="9"/>
    <w:qFormat/>
    <w:rsid w:val="00F9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4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566"/>
  </w:style>
  <w:style w:type="paragraph" w:styleId="Footer">
    <w:name w:val="footer"/>
    <w:basedOn w:val="Normal"/>
    <w:link w:val="FooterChar"/>
    <w:uiPriority w:val="99"/>
    <w:unhideWhenUsed/>
    <w:rsid w:val="00235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566"/>
  </w:style>
  <w:style w:type="paragraph" w:styleId="Title">
    <w:name w:val="Title"/>
    <w:basedOn w:val="Normal"/>
    <w:next w:val="Normal"/>
    <w:link w:val="TitleChar"/>
    <w:uiPriority w:val="10"/>
    <w:qFormat/>
    <w:rsid w:val="00F9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56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D0D9B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4D0D9B"/>
  </w:style>
  <w:style w:type="character" w:customStyle="1" w:styleId="dashboardprofilecard-screenname">
    <w:name w:val="dashboardprofilecard-screenname"/>
    <w:basedOn w:val="DefaultParagraphFont"/>
    <w:rsid w:val="00684156"/>
  </w:style>
  <w:style w:type="character" w:customStyle="1" w:styleId="username">
    <w:name w:val="username"/>
    <w:basedOn w:val="DefaultParagraphFont"/>
    <w:rsid w:val="00684156"/>
  </w:style>
  <w:style w:type="paragraph" w:styleId="NoSpacing">
    <w:name w:val="No Spacing"/>
    <w:uiPriority w:val="1"/>
    <w:qFormat/>
    <w:rsid w:val="00F924E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2981"/>
    <w:pPr>
      <w:ind w:left="720"/>
      <w:contextualSpacing/>
    </w:pPr>
  </w:style>
  <w:style w:type="character" w:customStyle="1" w:styleId="WW8Num5z3">
    <w:name w:val="WW8Num5z3"/>
    <w:rsid w:val="009C6F2B"/>
    <w:rPr>
      <w:rFonts w:ascii="Symbol" w:hAnsi="Symbol" w:cs="Symbol"/>
    </w:rPr>
  </w:style>
  <w:style w:type="character" w:customStyle="1" w:styleId="keyskillheading">
    <w:name w:val="keyskillheading"/>
    <w:basedOn w:val="DefaultParagraphFont"/>
    <w:rsid w:val="000A1C7B"/>
  </w:style>
  <w:style w:type="table" w:styleId="TableGrid">
    <w:name w:val="Table Grid"/>
    <w:basedOn w:val="TableNormal"/>
    <w:uiPriority w:val="59"/>
    <w:rsid w:val="00876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412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924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4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4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4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EB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24E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F924EB"/>
    <w:rPr>
      <w:b/>
      <w:bCs/>
    </w:rPr>
  </w:style>
  <w:style w:type="character" w:styleId="Emphasis">
    <w:name w:val="Emphasis"/>
    <w:basedOn w:val="DefaultParagraphFont"/>
    <w:uiPriority w:val="20"/>
    <w:qFormat/>
    <w:rsid w:val="00F924E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9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EB"/>
    <w:rPr>
      <w:i/>
      <w:iCs/>
      <w:color w:val="365F9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F924E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924EB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924E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924EB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924E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24EB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166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https://rdxfootmark.naukri.com/v2/track/openCv?trackingInfo=337e551ab8603ede56b4ed6620550e42134f4b0419514c4847440321091b5b58120b150215435c540f435601514841481f0f2b561358191b195115495d0c00584e4209430247460c590858184508105042445b0c0f054e4108120211474a411b02154e49405d58380c4f03434e120b15110d5302025b321f4652444168154a571b56491000190a16454a411b1213471b1b11164651580e5043140a18115c6&amp;docType=docx" TargetMode="Externa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media/image6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E08467-374B-440E-AC06-87F443BD8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</dc:creator>
  <cp:keywords>HCLClassification=Confidential</cp:keywords>
  <cp:lastModifiedBy>Abhishek Pal</cp:lastModifiedBy>
  <cp:revision>17</cp:revision>
  <dcterms:created xsi:type="dcterms:W3CDTF">2024-06-04T12:35:00Z</dcterms:created>
  <dcterms:modified xsi:type="dcterms:W3CDTF">2025-06-22T07:44:00Z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#800080,12,Calibri</vt:lpwstr>
  </property>
  <property fmtid="{D5CDD505-2E9C-101B-9397-08002B2CF9AE}" pid="3" name="ClassificationContentMarkingHeaderShapeIds">
    <vt:lpwstr>67dc985f,12315691,4ea68802</vt:lpwstr>
  </property>
  <property fmtid="{D5CDD505-2E9C-101B-9397-08002B2CF9AE}" pid="4" name="ClassificationContentMarkingHeaderText">
    <vt:lpwstr>internal</vt:lpwstr>
  </property>
  <property fmtid="{D5CDD505-2E9C-101B-9397-08002B2CF9AE}" pid="5" name="HCLClassD6">
    <vt:lpwstr>False</vt:lpwstr>
  </property>
  <property fmtid="{D5CDD505-2E9C-101B-9397-08002B2CF9AE}" pid="6" name="HCLClassification">
    <vt:lpwstr>HCL_Cla5s_C0nf1dent1al</vt:lpwstr>
  </property>
  <property fmtid="{D5CDD505-2E9C-101B-9397-08002B2CF9AE}" pid="7" name="MSIP_Label_279dc149-7c28-4bdf-88ba-07214dba9bb1_ActionId">
    <vt:lpwstr>f711a15b-4483-4822-b754-76c81340b2bb</vt:lpwstr>
  </property>
  <property fmtid="{D5CDD505-2E9C-101B-9397-08002B2CF9AE}" pid="8" name="MSIP_Label_279dc149-7c28-4bdf-88ba-07214dba9bb1_ContentBits">
    <vt:lpwstr>1</vt:lpwstr>
  </property>
  <property fmtid="{D5CDD505-2E9C-101B-9397-08002B2CF9AE}" pid="9" name="MSIP_Label_279dc149-7c28-4bdf-88ba-07214dba9bb1_Enabled">
    <vt:lpwstr>true</vt:lpwstr>
  </property>
  <property fmtid="{D5CDD505-2E9C-101B-9397-08002B2CF9AE}" pid="10" name="MSIP_Label_279dc149-7c28-4bdf-88ba-07214dba9bb1_Method">
    <vt:lpwstr>Privileged</vt:lpwstr>
  </property>
  <property fmtid="{D5CDD505-2E9C-101B-9397-08002B2CF9AE}" pid="11" name="MSIP_Label_279dc149-7c28-4bdf-88ba-07214dba9bb1_Name">
    <vt:lpwstr>279dc149-7c28-4bdf-88ba-07214dba9bb1</vt:lpwstr>
  </property>
  <property fmtid="{D5CDD505-2E9C-101B-9397-08002B2CF9AE}" pid="12" name="MSIP_Label_279dc149-7c28-4bdf-88ba-07214dba9bb1_SetDate">
    <vt:lpwstr>2024-06-04T11:47:04Z</vt:lpwstr>
  </property>
  <property fmtid="{D5CDD505-2E9C-101B-9397-08002B2CF9AE}" pid="13" name="MSIP_Label_279dc149-7c28-4bdf-88ba-07214dba9bb1_SiteId">
    <vt:lpwstr>49618402-6ea3-441d-957d-7df8773fee54</vt:lpwstr>
  </property>
  <property fmtid="{D5CDD505-2E9C-101B-9397-08002B2CF9AE}" pid="14" name="TitusGUID">
    <vt:lpwstr>e2c9db2d-3793-446b-9a91-1992dacaa63a</vt:lpwstr>
  </property>
</Properties>
</file>